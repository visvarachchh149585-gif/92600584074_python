
<file path=[Content_Types].xml><?xml version="1.0" encoding="utf-8"?>
<Types xmlns="http://schemas.openxmlformats.org/package/2006/content-types">
  <Default Extension="rels" ContentType="application/vnd.openxmlformats-package.relationships+xml"/>
  <Default Extension="xml" ContentType="application/xml"/>
  <Override PartName="/word/settings.xml" ContentType="application/vnd.openxmlformats-officedocument.wordprocessingml.setting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rPr>
          <w:rFonts w:ascii="Times New Roman" w:eastAsia="Times New Roman" w:cs="Times New Roman" w:hAnsi="Times New Roman"/>
          <w:b/>
          <w:bCs/>
          <w:sz w:val="24"/>
          <w:szCs w:val="24"/>
        </w:rPr>
      </w:pPr>
      <w:r>
        <w:tab/>
        <w:tab/>
        <w:tab/>
        <w:tab/>
        <w:tab/>
      </w:r>
      <w:r>
        <w:rPr>
          <w:rFonts w:ascii="Times New Roman" w:eastAsia="Times New Roman" w:cs="Times New Roman" w:hAnsi="Times New Roman"/>
          <w:b/>
          <w:bCs/>
          <w:sz w:val="24"/>
          <w:szCs w:val="24"/>
        </w:rPr>
        <w:t>Unit-2</w:t>
      </w:r>
    </w:p>
    <w:p>
      <w:pPr>
        <w:rPr>
          <w:rFonts w:ascii="Times New Roman" w:eastAsia="Times New Roman" w:cs="Times New Roman" w:hAnsi="Times New Roman"/>
          <w:b/>
          <w:bCs/>
          <w:sz w:val="24"/>
          <w:szCs w:val="24"/>
        </w:rPr>
      </w:pPr>
      <w:r>
        <w:rPr>
          <w:rFonts w:ascii="Times New Roman" w:eastAsia="Times New Roman" w:cs="Times New Roman" w:hAnsi="Times New Roman"/>
          <w:b/>
          <w:bCs/>
          <w:sz w:val="24"/>
          <w:szCs w:val="24"/>
        </w:rPr>
        <w:t xml:space="preserve">Definition : </w:t>
      </w:r>
      <w:r>
        <w:rPr>
          <w:rFonts w:ascii="Times New Roman" w:eastAsia="Times New Roman" w:cs="Times New Roman" w:hAnsi="Times New Roman"/>
          <w:sz w:val="24"/>
          <w:szCs w:val="24"/>
        </w:rPr>
        <w:t>Write a program to demonstrate conditional statements using if, if-else, and if-elif-else.</w:t>
      </w:r>
    </w:p>
    <w:p>
      <w:pPr>
        <w:rPr>
          <w:rFonts w:ascii="Times New Roman" w:eastAsia="Times New Roman" w:cs="Times New Roman" w:hAnsi="Times New Roman"/>
          <w:b/>
          <w:bCs/>
          <w:sz w:val="24"/>
          <w:szCs w:val="24"/>
        </w:rPr>
      </w:pPr>
    </w:p>
    <w:p>
      <w:pPr>
        <w:rPr>
          <w:rFonts w:ascii="Times New Roman" w:eastAsia="Times New Roman" w:cs="Times New Roman" w:hAnsi="Times New Roman"/>
          <w:sz w:val="24"/>
          <w:szCs w:val="24"/>
        </w:rPr>
      </w:pPr>
      <w:r>
        <w:rPr>
          <w:rFonts w:ascii="Times New Roman" w:eastAsia="Times New Roman" w:cs="Times New Roman" w:hAnsi="Times New Roman"/>
          <w:b/>
          <w:bCs/>
          <w:sz w:val="24"/>
          <w:szCs w:val="24"/>
        </w:rPr>
        <w:t>Aim/ Objective:</w:t>
      </w:r>
    </w:p>
    <w:p>
      <w:pPr>
        <w:numPr>
          <w:ilvl w:val="0"/>
          <w:numId w:val="1"/>
        </w:numPr>
        <w:spacing w:before="240" w:after="0" w:line="100" w:lineRule="atLeast"/>
        <w:ind w:left="720" w:right="0" w:hanging="360"/>
        <w:rPr>
          <w:rFonts w:ascii="Times New Roman" w:eastAsia="Times New Roman" w:cs="Times New Roman" w:hAnsi="Times New Roman"/>
          <w:sz w:val="24"/>
          <w:szCs w:val="24"/>
        </w:rPr>
      </w:pPr>
      <w:r>
        <w:rPr>
          <w:rFonts w:ascii="Times New Roman" w:eastAsia="Times New Roman" w:cs="Times New Roman" w:hAnsi="Times New Roman"/>
          <w:sz w:val="24"/>
          <w:szCs w:val="24"/>
        </w:rPr>
        <w:t>To understand the use of conditional statements in Python.</w:t>
      </w:r>
    </w:p>
    <w:p>
      <w:pPr>
        <w:numPr>
          <w:ilvl w:val="0"/>
          <w:numId w:val="1"/>
        </w:numPr>
        <w:spacing w:before="0" w:after="0" w:line="100" w:lineRule="atLeast"/>
        <w:ind w:left="720" w:right="0" w:hanging="360"/>
        <w:rPr>
          <w:rFonts w:ascii="Times New Roman" w:eastAsia="Times New Roman" w:cs="Times New Roman" w:hAnsi="Times New Roman"/>
          <w:sz w:val="24"/>
          <w:szCs w:val="24"/>
        </w:rPr>
      </w:pPr>
      <w:r>
        <w:rPr>
          <w:rFonts w:ascii="Times New Roman" w:eastAsia="Times New Roman" w:cs="Times New Roman" w:hAnsi="Times New Roman"/>
          <w:sz w:val="24"/>
          <w:szCs w:val="24"/>
        </w:rPr>
        <w:t>To use the if statement for decision-making.</w:t>
      </w:r>
    </w:p>
    <w:p>
      <w:pPr>
        <w:numPr>
          <w:ilvl w:val="0"/>
          <w:numId w:val="1"/>
        </w:numPr>
        <w:spacing w:before="0" w:after="0" w:line="100" w:lineRule="atLeast"/>
        <w:ind w:left="720" w:right="0" w:hanging="360"/>
        <w:rPr>
          <w:rFonts w:ascii="Times New Roman" w:eastAsia="Times New Roman" w:cs="Times New Roman" w:hAnsi="Times New Roman"/>
          <w:sz w:val="24"/>
          <w:szCs w:val="24"/>
        </w:rPr>
      </w:pPr>
      <w:r>
        <w:rPr>
          <w:rFonts w:ascii="Times New Roman" w:eastAsia="Times New Roman" w:cs="Times New Roman" w:hAnsi="Times New Roman"/>
          <w:sz w:val="24"/>
          <w:szCs w:val="24"/>
        </w:rPr>
        <w:t>To use the if-else statement to execute one of two blocks.</w:t>
      </w:r>
    </w:p>
    <w:p>
      <w:pPr>
        <w:numPr>
          <w:ilvl w:val="0"/>
          <w:numId w:val="1"/>
        </w:numPr>
        <w:spacing w:before="0" w:after="0" w:line="100" w:lineRule="atLeast"/>
        <w:ind w:left="720" w:right="0" w:hanging="360"/>
        <w:rPr>
          <w:rFonts w:ascii="Times New Roman" w:eastAsia="Times New Roman" w:cs="Times New Roman" w:hAnsi="Times New Roman"/>
          <w:sz w:val="24"/>
          <w:szCs w:val="24"/>
        </w:rPr>
      </w:pPr>
      <w:r>
        <w:rPr>
          <w:rFonts w:ascii="Times New Roman" w:eastAsia="Times New Roman" w:cs="Times New Roman" w:hAnsi="Times New Roman"/>
          <w:sz w:val="24"/>
          <w:szCs w:val="24"/>
        </w:rPr>
        <w:t>To use the if-elif-else statement for multiple conditions.</w:t>
      </w:r>
    </w:p>
    <w:p>
      <w:pPr>
        <w:numPr>
          <w:ilvl w:val="0"/>
          <w:numId w:val="1"/>
        </w:numPr>
        <w:spacing w:before="0" w:after="240" w:line="100" w:lineRule="atLeast"/>
        <w:ind w:left="720" w:right="0" w:hanging="360"/>
        <w:rPr>
          <w:rFonts w:ascii="Times New Roman" w:eastAsia="Times New Roman" w:cs="Times New Roman" w:hAnsi="Times New Roman"/>
          <w:b/>
          <w:bCs/>
          <w:sz w:val="24"/>
          <w:szCs w:val="24"/>
        </w:rPr>
      </w:pPr>
      <w:r>
        <w:rPr>
          <w:rFonts w:ascii="Times New Roman" w:eastAsia="Times New Roman" w:cs="Times New Roman" w:hAnsi="Times New Roman"/>
          <w:sz w:val="24"/>
          <w:szCs w:val="24"/>
        </w:rPr>
        <w:t>To understand how conditions control the flow of a Python program.</w:t>
      </w:r>
    </w:p>
    <w:p>
      <w:pPr>
        <w:rPr>
          <w:rFonts w:ascii="Times New Roman" w:eastAsia="Times New Roman" w:cs="Times New Roman" w:hAnsi="Times New Roman"/>
          <w:sz w:val="24"/>
          <w:szCs w:val="24"/>
        </w:rPr>
      </w:pPr>
      <w:r>
        <w:rPr>
          <w:rFonts w:ascii="Times New Roman" w:eastAsia="Times New Roman" w:cs="Times New Roman" w:hAnsi="Times New Roman"/>
          <w:b/>
          <w:bCs/>
          <w:sz w:val="24"/>
          <w:szCs w:val="24"/>
        </w:rPr>
        <w:t>Source Code:</w:t>
      </w:r>
    </w:p>
    <w:p>
      <w:pPr>
        <w:ind w:left="0" w:right="0" w:firstLine="0"/>
        <w:rPr>
          <w:rFonts w:ascii="Times New Roman" w:eastAsia="Times New Roman" w:cs="Times New Roman" w:hAnsi="Times New Roman"/>
          <w:sz w:val="24"/>
          <w:szCs w:val="24"/>
        </w:rPr>
      </w:pPr>
      <w:r>
        <w:rPr>
          <w:rFonts w:ascii="Times New Roman" w:eastAsia="Times New Roman" w:cs="Times New Roman" w:hAnsi="Times New Roman"/>
          <w:sz w:val="24"/>
          <w:szCs w:val="24"/>
        </w:rPr>
        <w:t>num = int(input("enter the number :"))</w:t>
      </w:r>
    </w:p>
    <w:p>
      <w:pPr>
        <w:ind w:left="0" w:right="0" w:firstLine="0"/>
        <w:rPr>
          <w:rFonts w:ascii="Times New Roman" w:eastAsia="Times New Roman" w:cs="Times New Roman" w:hAnsi="Times New Roman"/>
          <w:sz w:val="24"/>
          <w:szCs w:val="24"/>
        </w:rPr>
      </w:pPr>
    </w:p>
    <w:p>
      <w:pPr>
        <w:ind w:left="0" w:right="0" w:firstLine="0"/>
        <w:rPr>
          <w:rFonts w:ascii="Times New Roman" w:eastAsia="Times New Roman" w:cs="Times New Roman" w:hAnsi="Times New Roman"/>
          <w:sz w:val="24"/>
          <w:szCs w:val="24"/>
        </w:rPr>
      </w:pPr>
      <w:r>
        <w:rPr>
          <w:rFonts w:ascii="Times New Roman" w:eastAsia="Times New Roman" w:cs="Times New Roman" w:hAnsi="Times New Roman"/>
          <w:sz w:val="24"/>
          <w:szCs w:val="24"/>
        </w:rPr>
        <w:t>if num &gt; 0:</w:t>
      </w:r>
    </w:p>
    <w:p>
      <w:pPr>
        <w:ind w:left="0" w:right="0" w:firstLine="0"/>
        <w:rPr>
          <w:rFonts w:ascii="Times New Roman" w:eastAsia="Times New Roman" w:cs="Times New Roman" w:hAnsi="Times New Roman"/>
          <w:sz w:val="24"/>
          <w:szCs w:val="24"/>
        </w:rPr>
      </w:pPr>
      <w:r>
        <w:rPr>
          <w:rFonts w:ascii="Times New Roman" w:eastAsia="Times New Roman" w:cs="Times New Roman" w:hAnsi="Times New Roman"/>
          <w:sz w:val="24"/>
          <w:szCs w:val="24"/>
        </w:rPr>
        <w:t xml:space="preserve">    </w:t>
      </w:r>
      <w:r>
        <w:rPr>
          <w:rFonts w:ascii="Times New Roman" w:eastAsia="Times New Roman" w:cs="Times New Roman" w:hAnsi="Times New Roman"/>
          <w:sz w:val="24"/>
          <w:szCs w:val="24"/>
        </w:rPr>
        <w:t>print("number is postive")</w:t>
      </w:r>
    </w:p>
    <w:p>
      <w:pPr>
        <w:ind w:left="0" w:right="0" w:firstLine="0"/>
        <w:rPr>
          <w:rFonts w:ascii="Times New Roman" w:eastAsia="Times New Roman" w:cs="Times New Roman" w:hAnsi="Times New Roman"/>
          <w:sz w:val="24"/>
          <w:szCs w:val="24"/>
        </w:rPr>
      </w:pPr>
      <w:r>
        <w:rPr>
          <w:rFonts w:ascii="Times New Roman" w:eastAsia="Times New Roman" w:cs="Times New Roman" w:hAnsi="Times New Roman"/>
          <w:sz w:val="24"/>
          <w:szCs w:val="24"/>
        </w:rPr>
        <w:t>elif num &lt;0 :</w:t>
      </w:r>
    </w:p>
    <w:p>
      <w:pPr>
        <w:ind w:left="0" w:right="0" w:firstLine="0"/>
        <w:rPr>
          <w:rFonts w:ascii="Times New Roman" w:eastAsia="Times New Roman" w:cs="Times New Roman" w:hAnsi="Times New Roman"/>
          <w:sz w:val="24"/>
          <w:szCs w:val="24"/>
        </w:rPr>
      </w:pPr>
      <w:r>
        <w:rPr>
          <w:rFonts w:ascii="Times New Roman" w:eastAsia="Times New Roman" w:cs="Times New Roman" w:hAnsi="Times New Roman"/>
          <w:sz w:val="24"/>
          <w:szCs w:val="24"/>
        </w:rPr>
        <w:t xml:space="preserve">    </w:t>
      </w:r>
      <w:r>
        <w:rPr>
          <w:rFonts w:ascii="Times New Roman" w:eastAsia="Times New Roman" w:cs="Times New Roman" w:hAnsi="Times New Roman"/>
          <w:sz w:val="24"/>
          <w:szCs w:val="24"/>
        </w:rPr>
        <w:t>print("number is negative")</w:t>
      </w:r>
    </w:p>
    <w:p>
      <w:pPr>
        <w:ind w:left="0" w:right="0" w:firstLine="0"/>
        <w:rPr>
          <w:rFonts w:ascii="Times New Roman" w:eastAsia="Times New Roman" w:cs="Times New Roman" w:hAnsi="Times New Roman"/>
          <w:sz w:val="24"/>
          <w:szCs w:val="24"/>
        </w:rPr>
      </w:pPr>
      <w:r>
        <w:rPr>
          <w:rFonts w:ascii="Times New Roman" w:eastAsia="Times New Roman" w:cs="Times New Roman" w:hAnsi="Times New Roman"/>
          <w:sz w:val="24"/>
          <w:szCs w:val="24"/>
        </w:rPr>
        <w:t>else:</w:t>
      </w:r>
    </w:p>
    <w:p>
      <w:pPr>
        <w:ind w:left="0" w:right="0" w:firstLine="0"/>
        <w:rPr>
          <w:rFonts w:ascii="Times New Roman" w:eastAsia="Times New Roman" w:cs="Times New Roman" w:hAnsi="Times New Roman"/>
          <w:sz w:val="24"/>
          <w:szCs w:val="24"/>
        </w:rPr>
      </w:pPr>
      <w:r>
        <w:rPr>
          <w:rFonts w:ascii="Times New Roman" w:eastAsia="Times New Roman" w:cs="Times New Roman" w:hAnsi="Times New Roman"/>
          <w:sz w:val="24"/>
          <w:szCs w:val="24"/>
        </w:rPr>
        <w:t xml:space="preserve">    </w:t>
      </w:r>
      <w:r>
        <w:rPr>
          <w:rFonts w:ascii="Times New Roman" w:eastAsia="Times New Roman" w:cs="Times New Roman" w:hAnsi="Times New Roman"/>
          <w:sz w:val="24"/>
          <w:szCs w:val="24"/>
        </w:rPr>
        <w:t>print("numebr is Zero")</w:t>
      </w:r>
    </w:p>
    <w:p>
      <w:pPr>
        <w:ind w:left="1440" w:right="0" w:firstLine="0"/>
        <w:rPr>
          <w:rFonts w:ascii="Times New Roman" w:eastAsia="Times New Roman" w:cs="Times New Roman" w:hAnsi="Times New Roman"/>
          <w:sz w:val="24"/>
          <w:szCs w:val="24"/>
        </w:rPr>
      </w:pPr>
    </w:p>
    <w:p>
      <w:pPr>
        <w:ind w:left="0" w:right="0" w:firstLine="0"/>
        <w:rPr>
          <w:rFonts w:ascii="Times New Roman" w:eastAsia="Times New Roman" w:cs="Times New Roman" w:hAnsi="Times New Roman"/>
          <w:sz w:val="24"/>
          <w:szCs w:val="24"/>
        </w:rPr>
      </w:pPr>
    </w:p>
    <w:p>
      <w:pPr>
        <w:rPr>
          <w:rFonts w:ascii="Times New Roman" w:eastAsia="Times New Roman" w:cs="Times New Roman" w:hAnsi="Times New Roman"/>
          <w:sz w:val="24"/>
          <w:szCs w:val="24"/>
        </w:rPr>
      </w:pPr>
      <w:r>
        <w:rPr>
          <w:rFonts w:ascii="Times New Roman" w:eastAsia="Times New Roman" w:cs="Times New Roman" w:hAnsi="Times New Roman"/>
          <w:b/>
          <w:bCs/>
          <w:sz w:val="24"/>
          <w:szCs w:val="24"/>
        </w:rPr>
        <w:t>Output:</w:t>
      </w:r>
    </w:p>
    <w:p>
      <w:pPr>
        <w:rPr>
          <w:rFonts w:ascii="Times New Roman" w:eastAsia="Times New Roman" w:cs="Times New Roman" w:hAnsi="Times New Roman"/>
          <w:sz w:val="24"/>
          <w:szCs w:val="24"/>
        </w:rPr>
      </w:pPr>
      <w:r>
        <w:rPr>
          <w:rFonts w:ascii="Times New Roman" w:eastAsia="Times New Roman" w:cs="Times New Roman" w:hAnsi="Times New Roman"/>
          <w:sz w:val="24"/>
          <w:szCs w:val="24"/>
        </w:rPr>
        <w:t>enter the number :56</w:t>
      </w:r>
    </w:p>
    <w:p>
      <w:pPr>
        <w:rPr>
          <w:rFonts w:ascii="Times New Roman" w:eastAsia="Times New Roman" w:cs="Times New Roman" w:hAnsi="Times New Roman"/>
          <w:sz w:val="24"/>
          <w:szCs w:val="24"/>
        </w:rPr>
      </w:pPr>
      <w:r>
        <w:rPr>
          <w:rFonts w:ascii="Times New Roman" w:eastAsia="Times New Roman" w:cs="Times New Roman" w:hAnsi="Times New Roman"/>
          <w:sz w:val="24"/>
          <w:szCs w:val="24"/>
        </w:rPr>
        <w:t>number is postive</w:t>
      </w:r>
    </w:p>
    <w:p>
      <w:pPr>
        <w:rPr>
          <w:rFonts w:ascii="Times New Roman" w:eastAsia="Times New Roman" w:cs="Times New Roman" w:hAnsi="Times New Roman"/>
          <w:sz w:val="24"/>
          <w:szCs w:val="24"/>
        </w:rPr>
      </w:pPr>
    </w:p>
    <w:p>
      <w:pPr>
        <w:rPr>
          <w:rFonts w:ascii="Calibri" w:eastAsia="Calibri" w:cs="Calibri" w:hAnsi="Calibri"/>
        </w:rPr>
      </w:pPr>
      <w:r>
        <w:rPr>
          <w:rFonts w:ascii="Times New Roman" w:eastAsia="Times New Roman" w:cs="Times New Roman" w:hAnsi="Times New Roman"/>
          <w:b/>
          <w:bCs/>
          <w:sz w:val="24"/>
          <w:szCs w:val="24"/>
        </w:rPr>
        <w:t>Conclusion:</w:t>
      </w:r>
      <w:r>
        <w:rPr>
          <w:rFonts w:ascii="Times New Roman" w:eastAsia="Times New Roman" w:cs="Times New Roman" w:hAnsi="Times New Roman"/>
          <w:sz w:val="24"/>
          <w:szCs w:val="24"/>
        </w:rPr>
        <w:br/>
        <w:t>The program successfully demonstrates the use of if, if-else, and if-elif-else conditional statements in Python. It shows how conditions are used to make decisions and control the flow of a program.</w:t>
      </w:r>
    </w:p>
    <w:p>
      <w:pPr>
        <w:spacing w:before="0" w:after="160" w:line="259" w:lineRule="auto"/>
        <w:jc w:val="both"/>
        <w:rPr>
          <w:rFonts w:ascii="Calibri" w:eastAsia="Calibri" w:cs="Calibri" w:hAnsi="Calibri"/>
        </w:rPr>
      </w:pPr>
    </w:p>
    <w:p>
      <w:pPr>
        <w:spacing w:line="259" w:lineRule="auto"/>
        <w:jc w:val="both"/>
        <w:rPr>
          <w:rFonts w:ascii="Times New Roman" w:eastAsia="Times New Roman" w:cs="Times New Roman" w:hAnsi="Times New Roman"/>
          <w:sz w:val="24"/>
          <w:szCs w:val="24"/>
        </w:rPr>
      </w:pPr>
      <w:r>
        <w:rPr>
          <w:rFonts w:ascii="Times New Roman" w:eastAsia="Times New Roman" w:cs="Times New Roman" w:hAnsi="Times New Roman"/>
          <w:b/>
          <w:bCs/>
          <w:sz w:val="24"/>
          <w:szCs w:val="24"/>
        </w:rPr>
        <w:t xml:space="preserve">Definition : </w:t>
      </w:r>
      <w:r>
        <w:rPr>
          <w:rFonts w:ascii="Times New Roman" w:eastAsia="Times New Roman" w:cs="Times New Roman" w:hAnsi="Times New Roman"/>
          <w:sz w:val="24"/>
          <w:szCs w:val="24"/>
        </w:rPr>
        <w:t>Write a program to check whether a number is positive, negative, or zero using nested conditions.</w:t>
      </w:r>
    </w:p>
    <w:p>
      <w:pPr>
        <w:spacing w:line="259" w:lineRule="auto"/>
        <w:jc w:val="both"/>
        <w:rPr>
          <w:rFonts w:ascii="Times New Roman" w:eastAsia="Times New Roman" w:cs="Times New Roman" w:hAnsi="Times New Roman"/>
          <w:sz w:val="24"/>
          <w:szCs w:val="24"/>
        </w:rPr>
      </w:pPr>
    </w:p>
    <w:p>
      <w:pPr>
        <w:spacing w:line="259" w:lineRule="auto"/>
        <w:jc w:val="both"/>
        <w:rPr>
          <w:rFonts w:ascii="Times New Roman" w:eastAsia="Times New Roman" w:cs="Times New Roman" w:hAnsi="Times New Roman"/>
          <w:sz w:val="24"/>
          <w:szCs w:val="24"/>
        </w:rPr>
      </w:pPr>
      <w:r>
        <w:rPr>
          <w:rFonts w:ascii="Times New Roman" w:eastAsia="Times New Roman" w:cs="Times New Roman" w:hAnsi="Times New Roman"/>
          <w:b/>
          <w:bCs/>
          <w:sz w:val="24"/>
          <w:szCs w:val="24"/>
        </w:rPr>
        <w:t>Aim/ Objective:</w:t>
      </w:r>
    </w:p>
    <w:p>
      <w:pPr>
        <w:numPr>
          <w:ilvl w:val="0"/>
          <w:numId w:val="2"/>
        </w:numPr>
        <w:spacing w:before="240" w:after="0" w:line="259" w:lineRule="auto"/>
        <w:ind w:left="720" w:right="0" w:hanging="360"/>
        <w:rPr>
          <w:rFonts w:ascii="Times New Roman" w:eastAsia="Times New Roman" w:cs="Times New Roman" w:hAnsi="Times New Roman"/>
          <w:sz w:val="24"/>
          <w:szCs w:val="24"/>
        </w:rPr>
      </w:pPr>
      <w:r>
        <w:rPr>
          <w:rFonts w:ascii="Times New Roman" w:eastAsia="Times New Roman" w:cs="Times New Roman" w:hAnsi="Times New Roman"/>
          <w:sz w:val="24"/>
          <w:szCs w:val="24"/>
        </w:rPr>
        <w:t>To understand the concept of nested conditional statements in Python.</w:t>
      </w:r>
    </w:p>
    <w:p>
      <w:pPr>
        <w:numPr>
          <w:ilvl w:val="0"/>
          <w:numId w:val="2"/>
        </w:numPr>
        <w:spacing w:before="0" w:after="0" w:line="259" w:lineRule="auto"/>
        <w:ind w:left="720" w:right="0" w:hanging="360"/>
        <w:rPr>
          <w:rFonts w:ascii="Times New Roman" w:eastAsia="Times New Roman" w:cs="Times New Roman" w:hAnsi="Times New Roman"/>
          <w:sz w:val="24"/>
          <w:szCs w:val="24"/>
        </w:rPr>
      </w:pPr>
      <w:r>
        <w:rPr>
          <w:rFonts w:ascii="Times New Roman" w:eastAsia="Times New Roman" w:cs="Times New Roman" w:hAnsi="Times New Roman"/>
          <w:sz w:val="24"/>
          <w:szCs w:val="24"/>
        </w:rPr>
        <w:t>To accept a number from the user.</w:t>
      </w:r>
    </w:p>
    <w:p>
      <w:pPr>
        <w:numPr>
          <w:ilvl w:val="0"/>
          <w:numId w:val="2"/>
        </w:numPr>
        <w:spacing w:before="0" w:after="0" w:line="259" w:lineRule="auto"/>
        <w:ind w:left="720" w:right="0" w:hanging="360"/>
        <w:rPr>
          <w:rFonts w:ascii="Times New Roman" w:eastAsia="Times New Roman" w:cs="Times New Roman" w:hAnsi="Times New Roman"/>
          <w:sz w:val="24"/>
          <w:szCs w:val="24"/>
        </w:rPr>
      </w:pPr>
      <w:r>
        <w:rPr>
          <w:rFonts w:ascii="Times New Roman" w:eastAsia="Times New Roman" w:cs="Times New Roman" w:hAnsi="Times New Roman"/>
          <w:sz w:val="24"/>
          <w:szCs w:val="24"/>
        </w:rPr>
        <w:t>To check whether the number is positive, negative, or zero.</w:t>
      </w:r>
    </w:p>
    <w:p>
      <w:pPr>
        <w:numPr>
          <w:ilvl w:val="0"/>
          <w:numId w:val="2"/>
        </w:numPr>
        <w:spacing w:before="0" w:after="240" w:line="259" w:lineRule="auto"/>
        <w:ind w:left="720" w:right="0" w:hanging="360"/>
        <w:rPr>
          <w:rFonts w:ascii="Times New Roman" w:eastAsia="Times New Roman" w:cs="Times New Roman" w:hAnsi="Times New Roman"/>
          <w:b/>
          <w:bCs/>
          <w:sz w:val="24"/>
          <w:szCs w:val="24"/>
        </w:rPr>
      </w:pPr>
      <w:r>
        <w:rPr>
          <w:rFonts w:ascii="Times New Roman" w:eastAsia="Times New Roman" w:cs="Times New Roman" w:hAnsi="Times New Roman"/>
          <w:sz w:val="24"/>
          <w:szCs w:val="24"/>
        </w:rPr>
        <w:t>To understand how one condition can be placed inside another condition.</w:t>
      </w:r>
    </w:p>
    <w:p>
      <w:pPr>
        <w:spacing w:line="259" w:lineRule="auto"/>
        <w:jc w:val="both"/>
        <w:rPr>
          <w:rFonts w:ascii="Times New Roman" w:eastAsia="Times New Roman" w:cs="Times New Roman" w:hAnsi="Times New Roman"/>
          <w:sz w:val="24"/>
          <w:szCs w:val="24"/>
        </w:rPr>
      </w:pPr>
      <w:r>
        <w:rPr>
          <w:rFonts w:ascii="Times New Roman" w:eastAsia="Times New Roman" w:cs="Times New Roman" w:hAnsi="Times New Roman"/>
          <w:b/>
          <w:bCs/>
          <w:sz w:val="24"/>
          <w:szCs w:val="24"/>
        </w:rPr>
        <w:t>Source Code</w:t>
      </w:r>
      <w:r>
        <w:rPr>
          <w:rFonts w:ascii="Times New Roman" w:eastAsia="Times New Roman" w:cs="Times New Roman" w:hAnsi="Times New Roman"/>
          <w:sz w:val="24"/>
          <w:szCs w:val="24"/>
        </w:rPr>
        <w:t>:</w:t>
      </w:r>
    </w:p>
    <w:p>
      <w:pPr>
        <w:spacing w:line="259" w:lineRule="auto"/>
        <w:jc w:val="both"/>
        <w:rPr>
          <w:rFonts w:ascii="Times New Roman" w:eastAsia="Times New Roman" w:cs="Times New Roman" w:hAnsi="Times New Roman"/>
          <w:sz w:val="24"/>
          <w:szCs w:val="24"/>
        </w:rPr>
      </w:pPr>
      <w:r>
        <w:rPr>
          <w:rFonts w:ascii="Times New Roman" w:eastAsia="Times New Roman" w:cs="Times New Roman" w:hAnsi="Times New Roman"/>
          <w:sz w:val="24"/>
          <w:szCs w:val="24"/>
        </w:rPr>
        <w:t>num =int(input("enter the number"))</w:t>
      </w:r>
    </w:p>
    <w:p>
      <w:pPr>
        <w:spacing w:line="259" w:lineRule="auto"/>
        <w:jc w:val="both"/>
        <w:rPr>
          <w:rFonts w:ascii="Times New Roman" w:eastAsia="Times New Roman" w:cs="Times New Roman" w:hAnsi="Times New Roman"/>
          <w:sz w:val="24"/>
          <w:szCs w:val="24"/>
        </w:rPr>
      </w:pPr>
    </w:p>
    <w:p>
      <w:pPr>
        <w:spacing w:line="259" w:lineRule="auto"/>
        <w:jc w:val="both"/>
        <w:rPr>
          <w:rFonts w:ascii="Times New Roman" w:eastAsia="Times New Roman" w:cs="Times New Roman" w:hAnsi="Times New Roman"/>
          <w:sz w:val="24"/>
          <w:szCs w:val="24"/>
        </w:rPr>
      </w:pPr>
      <w:r>
        <w:rPr>
          <w:rFonts w:ascii="Times New Roman" w:eastAsia="Times New Roman" w:cs="Times New Roman" w:hAnsi="Times New Roman"/>
          <w:sz w:val="24"/>
          <w:szCs w:val="24"/>
        </w:rPr>
        <w:t>if num&gt;=0:</w:t>
      </w:r>
    </w:p>
    <w:p>
      <w:pPr>
        <w:spacing w:line="259" w:lineRule="auto"/>
        <w:jc w:val="both"/>
        <w:rPr>
          <w:rFonts w:ascii="Times New Roman" w:eastAsia="Times New Roman" w:cs="Times New Roman" w:hAnsi="Times New Roman"/>
          <w:sz w:val="24"/>
          <w:szCs w:val="24"/>
        </w:rPr>
      </w:pPr>
      <w:r>
        <w:rPr>
          <w:rFonts w:ascii="Times New Roman" w:eastAsia="Times New Roman" w:cs="Times New Roman" w:hAnsi="Times New Roman"/>
          <w:sz w:val="24"/>
          <w:szCs w:val="24"/>
        </w:rPr>
        <w:t xml:space="preserve">    </w:t>
      </w:r>
      <w:r>
        <w:rPr>
          <w:rFonts w:ascii="Times New Roman" w:eastAsia="Times New Roman" w:cs="Times New Roman" w:hAnsi="Times New Roman"/>
          <w:sz w:val="24"/>
          <w:szCs w:val="24"/>
        </w:rPr>
        <w:t>if num ==0:</w:t>
      </w:r>
    </w:p>
    <w:p>
      <w:pPr>
        <w:spacing w:line="259" w:lineRule="auto"/>
        <w:jc w:val="both"/>
        <w:rPr>
          <w:rFonts w:ascii="Times New Roman" w:eastAsia="Times New Roman" w:cs="Times New Roman" w:hAnsi="Times New Roman"/>
          <w:sz w:val="24"/>
          <w:szCs w:val="24"/>
        </w:rPr>
      </w:pPr>
      <w:r>
        <w:rPr>
          <w:rFonts w:ascii="Times New Roman" w:eastAsia="Times New Roman" w:cs="Times New Roman" w:hAnsi="Times New Roman"/>
          <w:sz w:val="24"/>
          <w:szCs w:val="24"/>
        </w:rPr>
        <w:t xml:space="preserve">        </w:t>
      </w:r>
      <w:r>
        <w:rPr>
          <w:rFonts w:ascii="Times New Roman" w:eastAsia="Times New Roman" w:cs="Times New Roman" w:hAnsi="Times New Roman"/>
          <w:sz w:val="24"/>
          <w:szCs w:val="24"/>
        </w:rPr>
        <w:t>print("the number is zero")</w:t>
      </w:r>
    </w:p>
    <w:p>
      <w:pPr>
        <w:spacing w:line="259" w:lineRule="auto"/>
        <w:jc w:val="both"/>
        <w:rPr>
          <w:rFonts w:ascii="Times New Roman" w:eastAsia="Times New Roman" w:cs="Times New Roman" w:hAnsi="Times New Roman"/>
          <w:sz w:val="24"/>
          <w:szCs w:val="24"/>
        </w:rPr>
      </w:pPr>
      <w:r>
        <w:rPr>
          <w:rFonts w:ascii="Times New Roman" w:eastAsia="Times New Roman" w:cs="Times New Roman" w:hAnsi="Times New Roman"/>
          <w:sz w:val="24"/>
          <w:szCs w:val="24"/>
        </w:rPr>
        <w:t xml:space="preserve">    </w:t>
      </w:r>
      <w:r>
        <w:rPr>
          <w:rFonts w:ascii="Times New Roman" w:eastAsia="Times New Roman" w:cs="Times New Roman" w:hAnsi="Times New Roman"/>
          <w:sz w:val="24"/>
          <w:szCs w:val="24"/>
        </w:rPr>
        <w:t>else:</w:t>
      </w:r>
    </w:p>
    <w:p>
      <w:pPr>
        <w:spacing w:line="259" w:lineRule="auto"/>
        <w:jc w:val="both"/>
        <w:rPr>
          <w:rFonts w:ascii="Times New Roman" w:eastAsia="Times New Roman" w:cs="Times New Roman" w:hAnsi="Times New Roman"/>
          <w:sz w:val="24"/>
          <w:szCs w:val="24"/>
        </w:rPr>
      </w:pPr>
      <w:r>
        <w:rPr>
          <w:rFonts w:ascii="Times New Roman" w:eastAsia="Times New Roman" w:cs="Times New Roman" w:hAnsi="Times New Roman"/>
          <w:sz w:val="24"/>
          <w:szCs w:val="24"/>
        </w:rPr>
        <w:t xml:space="preserve">        </w:t>
      </w:r>
      <w:r>
        <w:rPr>
          <w:rFonts w:ascii="Times New Roman" w:eastAsia="Times New Roman" w:cs="Times New Roman" w:hAnsi="Times New Roman"/>
          <w:sz w:val="24"/>
          <w:szCs w:val="24"/>
        </w:rPr>
        <w:t>print("the number is Positive")</w:t>
      </w:r>
    </w:p>
    <w:p>
      <w:pPr>
        <w:spacing w:line="259" w:lineRule="auto"/>
        <w:jc w:val="both"/>
        <w:rPr>
          <w:rFonts w:ascii="Times New Roman" w:eastAsia="Times New Roman" w:cs="Times New Roman" w:hAnsi="Times New Roman"/>
          <w:sz w:val="24"/>
          <w:szCs w:val="24"/>
        </w:rPr>
      </w:pPr>
      <w:r>
        <w:rPr>
          <w:rFonts w:ascii="Times New Roman" w:eastAsia="Times New Roman" w:cs="Times New Roman" w:hAnsi="Times New Roman"/>
          <w:sz w:val="24"/>
          <w:szCs w:val="24"/>
        </w:rPr>
        <w:t>else:</w:t>
      </w:r>
    </w:p>
    <w:p>
      <w:pPr>
        <w:spacing w:line="259" w:lineRule="auto"/>
        <w:jc w:val="both"/>
        <w:rPr>
          <w:rFonts w:ascii="Times New Roman" w:eastAsia="Times New Roman" w:cs="Times New Roman" w:hAnsi="Times New Roman"/>
          <w:sz w:val="24"/>
          <w:szCs w:val="24"/>
        </w:rPr>
      </w:pPr>
      <w:r>
        <w:rPr>
          <w:rFonts w:ascii="Times New Roman" w:eastAsia="Times New Roman" w:cs="Times New Roman" w:hAnsi="Times New Roman"/>
          <w:sz w:val="24"/>
          <w:szCs w:val="24"/>
        </w:rPr>
        <w:t xml:space="preserve">    </w:t>
      </w:r>
      <w:r>
        <w:rPr>
          <w:rFonts w:ascii="Times New Roman" w:eastAsia="Times New Roman" w:cs="Times New Roman" w:hAnsi="Times New Roman"/>
          <w:sz w:val="24"/>
          <w:szCs w:val="24"/>
        </w:rPr>
        <w:t>print("the number is Negative")</w:t>
      </w:r>
    </w:p>
    <w:p>
      <w:pPr>
        <w:spacing w:line="259" w:lineRule="auto"/>
        <w:ind w:left="720" w:right="0" w:firstLine="0"/>
        <w:jc w:val="both"/>
        <w:rPr>
          <w:rFonts w:ascii="Times New Roman" w:eastAsia="Times New Roman" w:cs="Times New Roman" w:hAnsi="Times New Roman"/>
          <w:sz w:val="24"/>
          <w:szCs w:val="24"/>
        </w:rPr>
      </w:pPr>
    </w:p>
    <w:p>
      <w:pPr>
        <w:spacing w:line="259" w:lineRule="auto"/>
        <w:ind w:left="720" w:right="0" w:firstLine="0"/>
        <w:jc w:val="both"/>
        <w:rPr>
          <w:rFonts w:ascii="Times New Roman" w:eastAsia="Times New Roman" w:cs="Times New Roman" w:hAnsi="Times New Roman"/>
          <w:sz w:val="24"/>
          <w:szCs w:val="24"/>
        </w:rPr>
      </w:pPr>
    </w:p>
    <w:p>
      <w:pPr>
        <w:spacing w:line="259" w:lineRule="auto"/>
        <w:jc w:val="both"/>
        <w:rPr>
          <w:rFonts w:ascii="Times New Roman" w:eastAsia="Times New Roman" w:cs="Times New Roman" w:hAnsi="Times New Roman"/>
          <w:sz w:val="24"/>
          <w:szCs w:val="24"/>
        </w:rPr>
      </w:pPr>
      <w:r>
        <w:rPr>
          <w:rFonts w:ascii="Times New Roman" w:eastAsia="Times New Roman" w:cs="Times New Roman" w:hAnsi="Times New Roman"/>
          <w:b/>
          <w:bCs/>
          <w:sz w:val="24"/>
          <w:szCs w:val="24"/>
        </w:rPr>
        <w:t>Output:</w:t>
      </w:r>
    </w:p>
    <w:p>
      <w:pPr>
        <w:spacing w:line="259" w:lineRule="auto"/>
        <w:jc w:val="both"/>
        <w:rPr>
          <w:rFonts w:ascii="Times New Roman" w:eastAsia="Times New Roman" w:cs="Times New Roman" w:hAnsi="Times New Roman"/>
          <w:sz w:val="24"/>
          <w:szCs w:val="24"/>
        </w:rPr>
      </w:pPr>
      <w:r>
        <w:rPr>
          <w:rFonts w:ascii="Times New Roman" w:eastAsia="Times New Roman" w:cs="Times New Roman" w:hAnsi="Times New Roman"/>
          <w:sz w:val="24"/>
          <w:szCs w:val="24"/>
        </w:rPr>
        <w:t>enter the number0</w:t>
      </w:r>
    </w:p>
    <w:p>
      <w:pPr>
        <w:spacing w:line="259" w:lineRule="auto"/>
        <w:jc w:val="both"/>
        <w:rPr>
          <w:rFonts w:ascii="Times New Roman" w:eastAsia="Times New Roman" w:cs="Times New Roman" w:hAnsi="Times New Roman"/>
          <w:sz w:val="24"/>
          <w:szCs w:val="24"/>
        </w:rPr>
      </w:pPr>
      <w:r>
        <w:rPr>
          <w:rFonts w:ascii="Times New Roman" w:eastAsia="Times New Roman" w:cs="Times New Roman" w:hAnsi="Times New Roman"/>
          <w:sz w:val="24"/>
          <w:szCs w:val="24"/>
        </w:rPr>
        <w:t>the number is zero</w:t>
      </w:r>
    </w:p>
    <w:p>
      <w:pPr>
        <w:spacing w:line="259" w:lineRule="auto"/>
        <w:jc w:val="both"/>
        <w:rPr>
          <w:rFonts w:ascii="Times New Roman" w:eastAsia="Times New Roman" w:cs="Times New Roman" w:hAnsi="Times New Roman"/>
          <w:sz w:val="24"/>
          <w:szCs w:val="24"/>
        </w:rPr>
      </w:pPr>
    </w:p>
    <w:p>
      <w:pPr>
        <w:spacing w:line="259" w:lineRule="auto"/>
        <w:jc w:val="both"/>
        <w:rPr>
          <w:rFonts w:ascii="Times New Roman" w:eastAsia="Times New Roman" w:cs="Times New Roman" w:hAnsi="Times New Roman"/>
          <w:sz w:val="24"/>
          <w:szCs w:val="24"/>
        </w:rPr>
      </w:pPr>
    </w:p>
    <w:p>
      <w:pPr>
        <w:spacing w:line="259" w:lineRule="auto"/>
        <w:jc w:val="both"/>
        <w:rPr>
          <w:rFonts w:ascii="Calibri" w:eastAsia="Calibri" w:cs="Calibri" w:hAnsi="Calibri"/>
        </w:rPr>
      </w:pPr>
      <w:r>
        <w:rPr>
          <w:rFonts w:ascii="Times New Roman" w:eastAsia="Times New Roman" w:cs="Times New Roman" w:hAnsi="Times New Roman"/>
          <w:b/>
          <w:bCs/>
          <w:sz w:val="24"/>
          <w:szCs w:val="24"/>
        </w:rPr>
        <w:t>Conclusion:</w:t>
      </w:r>
      <w:r>
        <w:rPr>
          <w:rFonts w:ascii="Times New Roman" w:eastAsia="Times New Roman" w:cs="Times New Roman" w:hAnsi="Times New Roman"/>
          <w:sz w:val="24"/>
          <w:szCs w:val="24"/>
        </w:rPr>
        <w:br/>
        <w:t xml:space="preserve"> The program successfully checks whether a given number is positive, negative, or zero using nested conditions. It demonstrates how nested if statements can be used to make multiple decisions in Python.</w:t>
      </w:r>
    </w:p>
    <w:p>
      <w:pPr>
        <w:spacing w:before="0" w:after="160" w:line="259" w:lineRule="auto"/>
        <w:jc w:val="both"/>
        <w:rPr>
          <w:rFonts w:ascii="Calibri" w:eastAsia="Calibri" w:cs="Calibri" w:hAnsi="Calibri"/>
        </w:rPr>
      </w:pPr>
    </w:p>
    <w:p>
      <w:pPr>
        <w:spacing w:line="259" w:lineRule="auto"/>
        <w:jc w:val="both"/>
        <w:rPr>
          <w:rFonts w:ascii="Times New Roman" w:eastAsia="Times New Roman" w:cs="Times New Roman" w:hAnsi="Times New Roman"/>
          <w:b/>
          <w:bCs/>
          <w:sz w:val="24"/>
          <w:szCs w:val="24"/>
        </w:rPr>
      </w:pPr>
      <w:r>
        <w:rPr>
          <w:rFonts w:ascii="Times New Roman" w:eastAsia="Times New Roman" w:cs="Times New Roman" w:hAnsi="Times New Roman"/>
          <w:b/>
          <w:bCs/>
          <w:sz w:val="24"/>
          <w:szCs w:val="24"/>
        </w:rPr>
        <w:t>Definition :</w:t>
      </w:r>
      <w:r>
        <w:rPr>
          <w:rFonts w:ascii="Times New Roman" w:eastAsia="Times New Roman" w:cs="Times New Roman" w:hAnsi="Times New Roman"/>
          <w:sz w:val="24"/>
          <w:szCs w:val="24"/>
        </w:rPr>
        <w:t xml:space="preserve"> Write a program to generate a multiplication table using a for loop.</w:t>
      </w:r>
    </w:p>
    <w:p>
      <w:pPr>
        <w:spacing w:line="259" w:lineRule="auto"/>
        <w:jc w:val="both"/>
        <w:rPr>
          <w:rFonts w:ascii="Times New Roman" w:eastAsia="Times New Roman" w:cs="Times New Roman" w:hAnsi="Times New Roman"/>
          <w:sz w:val="24"/>
          <w:szCs w:val="24"/>
        </w:rPr>
      </w:pPr>
      <w:r>
        <w:rPr>
          <w:rFonts w:ascii="Times New Roman" w:eastAsia="Times New Roman" w:cs="Times New Roman" w:hAnsi="Times New Roman"/>
          <w:b/>
          <w:bCs/>
          <w:sz w:val="24"/>
          <w:szCs w:val="24"/>
        </w:rPr>
        <w:t>Aim/ Objective:</w:t>
      </w:r>
    </w:p>
    <w:p>
      <w:pPr>
        <w:numPr>
          <w:ilvl w:val="0"/>
          <w:numId w:val="3"/>
        </w:numPr>
        <w:spacing w:before="240" w:after="0" w:line="259" w:lineRule="auto"/>
        <w:ind w:left="720" w:right="0" w:hanging="360"/>
        <w:rPr>
          <w:rFonts w:ascii="Times New Roman" w:eastAsia="Times New Roman" w:cs="Times New Roman" w:hAnsi="Times New Roman"/>
          <w:sz w:val="24"/>
          <w:szCs w:val="24"/>
        </w:rPr>
      </w:pPr>
      <w:r>
        <w:rPr>
          <w:rFonts w:ascii="Times New Roman" w:eastAsia="Times New Roman" w:cs="Times New Roman" w:hAnsi="Times New Roman"/>
          <w:sz w:val="24"/>
          <w:szCs w:val="24"/>
        </w:rPr>
        <w:t>To understand the use of for loop in Python.</w:t>
      </w:r>
    </w:p>
    <w:p>
      <w:pPr>
        <w:numPr>
          <w:ilvl w:val="0"/>
          <w:numId w:val="3"/>
        </w:numPr>
        <w:spacing w:before="0" w:after="0" w:line="259" w:lineRule="auto"/>
        <w:ind w:left="720" w:right="0" w:hanging="360"/>
        <w:rPr>
          <w:rFonts w:ascii="Times New Roman" w:eastAsia="Times New Roman" w:cs="Times New Roman" w:hAnsi="Times New Roman"/>
          <w:sz w:val="24"/>
          <w:szCs w:val="24"/>
        </w:rPr>
      </w:pPr>
      <w:r>
        <w:rPr>
          <w:rFonts w:ascii="Times New Roman" w:eastAsia="Times New Roman" w:cs="Times New Roman" w:hAnsi="Times New Roman"/>
          <w:sz w:val="24"/>
          <w:szCs w:val="24"/>
        </w:rPr>
        <w:t>To accept a number from the user.</w:t>
      </w:r>
    </w:p>
    <w:p>
      <w:pPr>
        <w:numPr>
          <w:ilvl w:val="0"/>
          <w:numId w:val="3"/>
        </w:numPr>
        <w:spacing w:before="0" w:after="0" w:line="259" w:lineRule="auto"/>
        <w:ind w:left="720" w:right="0" w:hanging="360"/>
        <w:rPr>
          <w:rFonts w:ascii="Times New Roman" w:eastAsia="Times New Roman" w:cs="Times New Roman" w:hAnsi="Times New Roman"/>
          <w:sz w:val="24"/>
          <w:szCs w:val="24"/>
        </w:rPr>
      </w:pPr>
      <w:r>
        <w:rPr>
          <w:rFonts w:ascii="Times New Roman" w:eastAsia="Times New Roman" w:cs="Times New Roman" w:hAnsi="Times New Roman"/>
          <w:sz w:val="24"/>
          <w:szCs w:val="24"/>
        </w:rPr>
        <w:t>To generate the multiplication table of the given number.</w:t>
      </w:r>
    </w:p>
    <w:p>
      <w:pPr>
        <w:numPr>
          <w:ilvl w:val="0"/>
          <w:numId w:val="3"/>
        </w:numPr>
        <w:spacing w:before="0" w:after="240" w:line="259" w:lineRule="auto"/>
        <w:ind w:left="720" w:right="0" w:hanging="360"/>
        <w:rPr>
          <w:rFonts w:ascii="Times New Roman" w:eastAsia="Times New Roman" w:cs="Times New Roman" w:hAnsi="Times New Roman"/>
          <w:b/>
          <w:bCs/>
          <w:sz w:val="24"/>
          <w:szCs w:val="24"/>
        </w:rPr>
      </w:pPr>
      <w:r>
        <w:rPr>
          <w:rFonts w:ascii="Times New Roman" w:eastAsia="Times New Roman" w:cs="Times New Roman" w:hAnsi="Times New Roman"/>
          <w:sz w:val="24"/>
          <w:szCs w:val="24"/>
        </w:rPr>
        <w:t>To understand iteration using a for loop.</w:t>
      </w:r>
    </w:p>
    <w:p>
      <w:pPr>
        <w:spacing w:line="259" w:lineRule="auto"/>
        <w:jc w:val="both"/>
        <w:rPr>
          <w:rFonts w:ascii="Times New Roman" w:eastAsia="Times New Roman" w:cs="Times New Roman" w:hAnsi="Times New Roman"/>
          <w:sz w:val="24"/>
          <w:szCs w:val="24"/>
        </w:rPr>
      </w:pPr>
      <w:r>
        <w:rPr>
          <w:rFonts w:ascii="Times New Roman" w:eastAsia="Times New Roman" w:cs="Times New Roman" w:hAnsi="Times New Roman"/>
          <w:b/>
          <w:bCs/>
          <w:sz w:val="24"/>
          <w:szCs w:val="24"/>
        </w:rPr>
        <w:t>Source Code:</w:t>
      </w:r>
    </w:p>
    <w:p>
      <w:pPr>
        <w:spacing w:line="259" w:lineRule="auto"/>
        <w:jc w:val="both"/>
        <w:rPr>
          <w:rFonts w:ascii="Times New Roman" w:eastAsia="Times New Roman" w:cs="Times New Roman" w:hAnsi="Times New Roman"/>
          <w:sz w:val="24"/>
          <w:szCs w:val="24"/>
        </w:rPr>
      </w:pPr>
      <w:r>
        <w:rPr>
          <w:rFonts w:ascii="Times New Roman" w:eastAsia="Times New Roman" w:cs="Times New Roman" w:hAnsi="Times New Roman"/>
          <w:sz w:val="24"/>
          <w:szCs w:val="24"/>
        </w:rPr>
        <w:t>num = int(input("enter the number"))</w:t>
      </w:r>
    </w:p>
    <w:p>
      <w:pPr>
        <w:spacing w:line="259" w:lineRule="auto"/>
        <w:jc w:val="both"/>
        <w:rPr>
          <w:rFonts w:ascii="Times New Roman" w:eastAsia="Times New Roman" w:cs="Times New Roman" w:hAnsi="Times New Roman"/>
          <w:sz w:val="24"/>
          <w:szCs w:val="24"/>
        </w:rPr>
      </w:pPr>
    </w:p>
    <w:p>
      <w:pPr>
        <w:spacing w:line="259" w:lineRule="auto"/>
        <w:jc w:val="both"/>
        <w:rPr>
          <w:rFonts w:ascii="Times New Roman" w:eastAsia="Times New Roman" w:cs="Times New Roman" w:hAnsi="Times New Roman"/>
          <w:sz w:val="24"/>
          <w:szCs w:val="24"/>
        </w:rPr>
      </w:pPr>
      <w:r>
        <w:rPr>
          <w:rFonts w:ascii="Times New Roman" w:eastAsia="Times New Roman" w:cs="Times New Roman" w:hAnsi="Times New Roman"/>
          <w:sz w:val="24"/>
          <w:szCs w:val="24"/>
        </w:rPr>
        <w:t>for i in range(1,11):</w:t>
      </w:r>
    </w:p>
    <w:p>
      <w:pPr>
        <w:spacing w:line="259" w:lineRule="auto"/>
        <w:jc w:val="both"/>
        <w:rPr>
          <w:rFonts w:ascii="Times New Roman" w:eastAsia="Times New Roman" w:cs="Times New Roman" w:hAnsi="Times New Roman"/>
          <w:sz w:val="24"/>
          <w:szCs w:val="24"/>
        </w:rPr>
      </w:pPr>
      <w:r>
        <w:rPr>
          <w:rFonts w:ascii="Times New Roman" w:eastAsia="Times New Roman" w:cs="Times New Roman" w:hAnsi="Times New Roman"/>
          <w:sz w:val="24"/>
          <w:szCs w:val="24"/>
        </w:rPr>
        <w:t xml:space="preserve">    </w:t>
      </w:r>
      <w:r>
        <w:rPr>
          <w:rFonts w:ascii="Times New Roman" w:eastAsia="Times New Roman" w:cs="Times New Roman" w:hAnsi="Times New Roman"/>
          <w:sz w:val="24"/>
          <w:szCs w:val="24"/>
        </w:rPr>
        <w:t>print(num,"x",i,"=",num * i)</w:t>
      </w:r>
    </w:p>
    <w:p>
      <w:pPr>
        <w:spacing w:line="259" w:lineRule="auto"/>
        <w:ind w:left="720" w:right="0" w:firstLine="0"/>
        <w:jc w:val="both"/>
        <w:rPr>
          <w:rFonts w:ascii="Times New Roman" w:eastAsia="Times New Roman" w:cs="Times New Roman" w:hAnsi="Times New Roman"/>
          <w:sz w:val="24"/>
          <w:szCs w:val="24"/>
        </w:rPr>
      </w:pPr>
    </w:p>
    <w:p>
      <w:pPr>
        <w:spacing w:line="259" w:lineRule="auto"/>
        <w:jc w:val="both"/>
        <w:rPr>
          <w:rFonts w:ascii="Times New Roman" w:eastAsia="Times New Roman" w:cs="Times New Roman" w:hAnsi="Times New Roman"/>
          <w:sz w:val="24"/>
          <w:szCs w:val="24"/>
        </w:rPr>
      </w:pPr>
      <w:r>
        <w:rPr>
          <w:rFonts w:ascii="Times New Roman" w:eastAsia="Times New Roman" w:cs="Times New Roman" w:hAnsi="Times New Roman"/>
          <w:b/>
          <w:bCs/>
          <w:sz w:val="24"/>
          <w:szCs w:val="24"/>
        </w:rPr>
        <w:t>Output:</w:t>
      </w:r>
    </w:p>
    <w:p>
      <w:pPr>
        <w:spacing w:line="259" w:lineRule="auto"/>
        <w:jc w:val="both"/>
        <w:rPr>
          <w:rFonts w:ascii="Times New Roman" w:eastAsia="Times New Roman" w:cs="Times New Roman" w:hAnsi="Times New Roman"/>
          <w:sz w:val="24"/>
          <w:szCs w:val="24"/>
        </w:rPr>
      </w:pPr>
      <w:r>
        <w:rPr>
          <w:rFonts w:ascii="Times New Roman" w:eastAsia="Times New Roman" w:cs="Times New Roman" w:hAnsi="Times New Roman"/>
          <w:sz w:val="24"/>
          <w:szCs w:val="24"/>
        </w:rPr>
        <w:t>Enter a number: 5</w:t>
      </w:r>
    </w:p>
    <w:p>
      <w:pPr>
        <w:spacing w:line="259" w:lineRule="auto"/>
        <w:jc w:val="both"/>
        <w:rPr>
          <w:rFonts w:ascii="Times New Roman" w:eastAsia="Times New Roman" w:cs="Times New Roman" w:hAnsi="Times New Roman"/>
          <w:sz w:val="24"/>
          <w:szCs w:val="24"/>
        </w:rPr>
      </w:pPr>
      <w:r>
        <w:rPr>
          <w:rFonts w:ascii="Times New Roman" w:eastAsia="Times New Roman" w:cs="Times New Roman" w:hAnsi="Times New Roman"/>
          <w:sz w:val="24"/>
          <w:szCs w:val="24"/>
        </w:rPr>
        <w:t>5 x 1 = 5</w:t>
      </w:r>
    </w:p>
    <w:p>
      <w:pPr>
        <w:spacing w:line="259" w:lineRule="auto"/>
        <w:jc w:val="both"/>
        <w:rPr>
          <w:rFonts w:ascii="Times New Roman" w:eastAsia="Times New Roman" w:cs="Times New Roman" w:hAnsi="Times New Roman"/>
          <w:sz w:val="24"/>
          <w:szCs w:val="24"/>
        </w:rPr>
      </w:pPr>
      <w:r>
        <w:rPr>
          <w:rFonts w:ascii="Times New Roman" w:eastAsia="Times New Roman" w:cs="Times New Roman" w:hAnsi="Times New Roman"/>
          <w:sz w:val="24"/>
          <w:szCs w:val="24"/>
        </w:rPr>
        <w:t>5 x 2 = 10</w:t>
      </w:r>
    </w:p>
    <w:p>
      <w:pPr>
        <w:spacing w:line="259" w:lineRule="auto"/>
        <w:jc w:val="both"/>
        <w:rPr>
          <w:rFonts w:ascii="Times New Roman" w:eastAsia="Times New Roman" w:cs="Times New Roman" w:hAnsi="Times New Roman"/>
          <w:sz w:val="24"/>
          <w:szCs w:val="24"/>
        </w:rPr>
      </w:pPr>
      <w:r>
        <w:rPr>
          <w:rFonts w:ascii="Times New Roman" w:eastAsia="Times New Roman" w:cs="Times New Roman" w:hAnsi="Times New Roman"/>
          <w:sz w:val="24"/>
          <w:szCs w:val="24"/>
        </w:rPr>
        <w:t>5 x 3 = 15</w:t>
      </w:r>
    </w:p>
    <w:p>
      <w:pPr>
        <w:spacing w:line="259" w:lineRule="auto"/>
        <w:jc w:val="both"/>
        <w:rPr>
          <w:rFonts w:ascii="Times New Roman" w:eastAsia="Times New Roman" w:cs="Times New Roman" w:hAnsi="Times New Roman"/>
          <w:sz w:val="24"/>
          <w:szCs w:val="24"/>
        </w:rPr>
      </w:pPr>
      <w:r>
        <w:rPr>
          <w:rFonts w:ascii="Times New Roman" w:eastAsia="Times New Roman" w:cs="Times New Roman" w:hAnsi="Times New Roman"/>
          <w:sz w:val="24"/>
          <w:szCs w:val="24"/>
        </w:rPr>
        <w:t>5 x 4 = 20</w:t>
      </w:r>
    </w:p>
    <w:p>
      <w:pPr>
        <w:spacing w:line="259" w:lineRule="auto"/>
        <w:jc w:val="both"/>
        <w:rPr>
          <w:rFonts w:ascii="Times New Roman" w:eastAsia="Times New Roman" w:cs="Times New Roman" w:hAnsi="Times New Roman"/>
          <w:sz w:val="24"/>
          <w:szCs w:val="24"/>
        </w:rPr>
      </w:pPr>
      <w:r>
        <w:rPr>
          <w:rFonts w:ascii="Times New Roman" w:eastAsia="Times New Roman" w:cs="Times New Roman" w:hAnsi="Times New Roman"/>
          <w:sz w:val="24"/>
          <w:szCs w:val="24"/>
        </w:rPr>
        <w:t>5 x 5 = 25</w:t>
      </w:r>
    </w:p>
    <w:p>
      <w:pPr>
        <w:spacing w:line="259" w:lineRule="auto"/>
        <w:jc w:val="both"/>
        <w:rPr>
          <w:rFonts w:ascii="Times New Roman" w:eastAsia="Times New Roman" w:cs="Times New Roman" w:hAnsi="Times New Roman"/>
          <w:sz w:val="24"/>
          <w:szCs w:val="24"/>
        </w:rPr>
      </w:pPr>
      <w:r>
        <w:rPr>
          <w:rFonts w:ascii="Times New Roman" w:eastAsia="Times New Roman" w:cs="Times New Roman" w:hAnsi="Times New Roman"/>
          <w:sz w:val="24"/>
          <w:szCs w:val="24"/>
        </w:rPr>
        <w:t>5 x 6 = 30</w:t>
      </w:r>
    </w:p>
    <w:p>
      <w:pPr>
        <w:spacing w:line="259" w:lineRule="auto"/>
        <w:jc w:val="both"/>
        <w:rPr>
          <w:rFonts w:ascii="Times New Roman" w:eastAsia="Times New Roman" w:cs="Times New Roman" w:hAnsi="Times New Roman"/>
          <w:sz w:val="24"/>
          <w:szCs w:val="24"/>
        </w:rPr>
      </w:pPr>
      <w:r>
        <w:rPr>
          <w:rFonts w:ascii="Times New Roman" w:eastAsia="Times New Roman" w:cs="Times New Roman" w:hAnsi="Times New Roman"/>
          <w:sz w:val="24"/>
          <w:szCs w:val="24"/>
        </w:rPr>
        <w:t>5 x 7 = 35</w:t>
      </w:r>
    </w:p>
    <w:p>
      <w:pPr>
        <w:spacing w:line="259" w:lineRule="auto"/>
        <w:jc w:val="both"/>
        <w:rPr>
          <w:rFonts w:ascii="Times New Roman" w:eastAsia="Times New Roman" w:cs="Times New Roman" w:hAnsi="Times New Roman"/>
          <w:sz w:val="24"/>
          <w:szCs w:val="24"/>
        </w:rPr>
      </w:pPr>
      <w:r>
        <w:rPr>
          <w:rFonts w:ascii="Times New Roman" w:eastAsia="Times New Roman" w:cs="Times New Roman" w:hAnsi="Times New Roman"/>
          <w:sz w:val="24"/>
          <w:szCs w:val="24"/>
        </w:rPr>
        <w:t>5 x 8 = 40</w:t>
      </w:r>
    </w:p>
    <w:p>
      <w:pPr>
        <w:spacing w:line="259" w:lineRule="auto"/>
        <w:jc w:val="both"/>
        <w:rPr>
          <w:rFonts w:ascii="Times New Roman" w:eastAsia="Times New Roman" w:cs="Times New Roman" w:hAnsi="Times New Roman"/>
          <w:sz w:val="24"/>
          <w:szCs w:val="24"/>
        </w:rPr>
      </w:pPr>
      <w:r>
        <w:rPr>
          <w:rFonts w:ascii="Times New Roman" w:eastAsia="Times New Roman" w:cs="Times New Roman" w:hAnsi="Times New Roman"/>
          <w:sz w:val="24"/>
          <w:szCs w:val="24"/>
        </w:rPr>
        <w:t>5 x 9 = 45</w:t>
      </w:r>
    </w:p>
    <w:p>
      <w:pPr>
        <w:spacing w:line="259" w:lineRule="auto"/>
        <w:jc w:val="both"/>
        <w:rPr>
          <w:rFonts w:ascii="Times New Roman" w:eastAsia="Times New Roman" w:cs="Times New Roman" w:hAnsi="Times New Roman"/>
          <w:sz w:val="24"/>
          <w:szCs w:val="24"/>
        </w:rPr>
      </w:pPr>
      <w:r>
        <w:rPr>
          <w:rFonts w:ascii="Times New Roman" w:eastAsia="Times New Roman" w:cs="Times New Roman" w:hAnsi="Times New Roman"/>
          <w:sz w:val="24"/>
          <w:szCs w:val="24"/>
        </w:rPr>
        <w:t>5 x 10 = 50</w:t>
      </w:r>
    </w:p>
    <w:p>
      <w:pPr>
        <w:spacing w:line="259" w:lineRule="auto"/>
        <w:jc w:val="both"/>
        <w:rPr>
          <w:rFonts w:ascii="Times New Roman" w:eastAsia="Times New Roman" w:cs="Times New Roman" w:hAnsi="Times New Roman"/>
          <w:sz w:val="24"/>
          <w:szCs w:val="24"/>
        </w:rPr>
      </w:pPr>
    </w:p>
    <w:p>
      <w:pPr>
        <w:spacing w:line="259" w:lineRule="auto"/>
        <w:jc w:val="both"/>
        <w:rPr>
          <w:rFonts w:ascii="Calibri" w:eastAsia="Calibri" w:cs="Calibri" w:hAnsi="Calibri"/>
        </w:rPr>
      </w:pPr>
      <w:r>
        <w:rPr>
          <w:rFonts w:ascii="Times New Roman" w:eastAsia="Times New Roman" w:cs="Times New Roman" w:hAnsi="Times New Roman"/>
          <w:b/>
          <w:bCs/>
          <w:sz w:val="24"/>
          <w:szCs w:val="24"/>
        </w:rPr>
        <w:t>Conclusion:</w:t>
        <w:br/>
      </w:r>
      <w:r>
        <w:rPr>
          <w:rFonts w:ascii="Times New Roman" w:eastAsia="Times New Roman" w:cs="Times New Roman" w:hAnsi="Times New Roman"/>
          <w:sz w:val="24"/>
          <w:szCs w:val="24"/>
        </w:rPr>
        <w:t>The program successfully generates the multiplication table of a given number using a for loop. It demonstrates how a for loop is used to repeat a set of statements multiple times in Python.</w:t>
      </w:r>
    </w:p>
    <w:p>
      <w:pPr>
        <w:spacing w:before="0" w:after="160" w:line="259" w:lineRule="auto"/>
        <w:jc w:val="both"/>
        <w:rPr>
          <w:rFonts w:ascii="Calibri" w:eastAsia="Calibri" w:cs="Calibri" w:hAnsi="Calibri"/>
        </w:rPr>
      </w:pPr>
    </w:p>
    <w:p>
      <w:pPr>
        <w:spacing w:line="259" w:lineRule="auto"/>
        <w:jc w:val="both"/>
        <w:rPr>
          <w:rFonts w:ascii="Calibri" w:eastAsia="Calibri" w:cs="Calibri" w:hAnsi="Calibri"/>
          <w:b/>
          <w:bCs/>
          <w:sz w:val="24"/>
          <w:szCs w:val="24"/>
        </w:rPr>
      </w:pPr>
      <w:r>
        <w:rPr>
          <w:rFonts w:ascii="Calibri" w:eastAsia="Calibri" w:cs="Calibri" w:hAnsi="Calibri"/>
          <w:b/>
          <w:bCs/>
          <w:sz w:val="24"/>
          <w:szCs w:val="24"/>
        </w:rPr>
        <w:t>Definition :</w:t>
      </w:r>
      <w:r>
        <w:rPr>
          <w:rFonts w:ascii="Calibri" w:eastAsia="Calibri" w:cs="Calibri" w:hAnsi="Calibri"/>
          <w:sz w:val="24"/>
          <w:szCs w:val="24"/>
        </w:rPr>
        <w:t xml:space="preserve"> Write a program to find the sum of digits of a number using a while loop.</w:t>
      </w:r>
    </w:p>
    <w:p>
      <w:pPr>
        <w:spacing w:line="259" w:lineRule="auto"/>
        <w:jc w:val="both"/>
        <w:rPr>
          <w:rFonts w:ascii="Calibri" w:eastAsia="Calibri" w:cs="Calibri" w:hAnsi="Calibri"/>
          <w:sz w:val="24"/>
          <w:szCs w:val="24"/>
        </w:rPr>
      </w:pPr>
      <w:r>
        <w:rPr>
          <w:rFonts w:ascii="Calibri" w:eastAsia="Calibri" w:cs="Calibri" w:hAnsi="Calibri"/>
          <w:b/>
          <w:bCs/>
          <w:sz w:val="24"/>
          <w:szCs w:val="24"/>
        </w:rPr>
        <w:t>Aim/ Objective:</w:t>
      </w:r>
    </w:p>
    <w:p>
      <w:pPr>
        <w:numPr>
          <w:ilvl w:val="0"/>
          <w:numId w:val="4"/>
        </w:numPr>
        <w:spacing w:before="240" w:after="0" w:line="259" w:lineRule="auto"/>
        <w:ind w:left="720" w:right="0" w:hanging="360"/>
        <w:rPr>
          <w:rFonts w:ascii="Calibri" w:eastAsia="Calibri" w:cs="Calibri" w:hAnsi="Calibri"/>
          <w:sz w:val="24"/>
          <w:szCs w:val="24"/>
        </w:rPr>
      </w:pPr>
      <w:r>
        <w:rPr>
          <w:rFonts w:ascii="Calibri" w:eastAsia="Calibri" w:cs="Calibri" w:hAnsi="Calibri"/>
          <w:sz w:val="24"/>
          <w:szCs w:val="24"/>
        </w:rPr>
        <w:t>To understand the use of while loop in Python.</w:t>
      </w:r>
    </w:p>
    <w:p>
      <w:pPr>
        <w:numPr>
          <w:ilvl w:val="0"/>
          <w:numId w:val="4"/>
        </w:numPr>
        <w:spacing w:before="0" w:after="0" w:line="259" w:lineRule="auto"/>
        <w:ind w:left="720" w:right="0" w:hanging="360"/>
        <w:rPr>
          <w:rFonts w:ascii="Calibri" w:eastAsia="Calibri" w:cs="Calibri" w:hAnsi="Calibri"/>
          <w:sz w:val="24"/>
          <w:szCs w:val="24"/>
        </w:rPr>
      </w:pPr>
      <w:r>
        <w:rPr>
          <w:rFonts w:ascii="Calibri" w:eastAsia="Calibri" w:cs="Calibri" w:hAnsi="Calibri"/>
          <w:sz w:val="24"/>
          <w:szCs w:val="24"/>
        </w:rPr>
        <w:t>To accept a number from the user.</w:t>
      </w:r>
    </w:p>
    <w:p>
      <w:pPr>
        <w:numPr>
          <w:ilvl w:val="0"/>
          <w:numId w:val="4"/>
        </w:numPr>
        <w:spacing w:before="0" w:after="0" w:line="259" w:lineRule="auto"/>
        <w:ind w:left="720" w:right="0" w:hanging="360"/>
        <w:rPr>
          <w:rFonts w:ascii="Calibri" w:eastAsia="Calibri" w:cs="Calibri" w:hAnsi="Calibri"/>
          <w:sz w:val="24"/>
          <w:szCs w:val="24"/>
        </w:rPr>
      </w:pPr>
      <w:r>
        <w:rPr>
          <w:rFonts w:ascii="Calibri" w:eastAsia="Calibri" w:cs="Calibri" w:hAnsi="Calibri"/>
          <w:sz w:val="24"/>
          <w:szCs w:val="24"/>
        </w:rPr>
        <w:t>To extract individual digits from a number.</w:t>
      </w:r>
    </w:p>
    <w:p>
      <w:pPr>
        <w:numPr>
          <w:ilvl w:val="0"/>
          <w:numId w:val="4"/>
        </w:numPr>
        <w:spacing w:before="0" w:after="240" w:line="259" w:lineRule="auto"/>
        <w:ind w:left="720" w:right="0" w:hanging="360"/>
        <w:rPr>
          <w:rFonts w:ascii="Calibri" w:eastAsia="Calibri" w:cs="Calibri" w:hAnsi="Calibri"/>
          <w:b/>
          <w:bCs/>
          <w:sz w:val="24"/>
          <w:szCs w:val="24"/>
        </w:rPr>
      </w:pPr>
      <w:r>
        <w:rPr>
          <w:rFonts w:ascii="Calibri" w:eastAsia="Calibri" w:cs="Calibri" w:hAnsi="Calibri"/>
          <w:sz w:val="24"/>
          <w:szCs w:val="24"/>
        </w:rPr>
        <w:t>To calculate the sum of all digits using a while loop.</w:t>
      </w:r>
    </w:p>
    <w:p>
      <w:pPr>
        <w:spacing w:line="259" w:lineRule="auto"/>
        <w:jc w:val="both"/>
        <w:rPr>
          <w:rFonts w:ascii="Calibri" w:eastAsia="Calibri" w:cs="Calibri" w:hAnsi="Calibri"/>
          <w:sz w:val="24"/>
          <w:szCs w:val="24"/>
        </w:rPr>
      </w:pPr>
      <w:r>
        <w:rPr>
          <w:rFonts w:ascii="Calibri" w:eastAsia="Calibri" w:cs="Calibri" w:hAnsi="Calibri"/>
          <w:b/>
          <w:bCs/>
          <w:sz w:val="24"/>
          <w:szCs w:val="24"/>
        </w:rPr>
        <w:t>Source Code:</w:t>
      </w:r>
    </w:p>
    <w:p>
      <w:pPr>
        <w:spacing w:line="259" w:lineRule="auto"/>
        <w:jc w:val="both"/>
        <w:rPr>
          <w:rFonts w:ascii="Calibri" w:eastAsia="Calibri" w:cs="Calibri" w:hAnsi="Calibri"/>
          <w:sz w:val="24"/>
          <w:szCs w:val="24"/>
        </w:rPr>
      </w:pPr>
      <w:r>
        <w:rPr>
          <w:rFonts w:ascii="Calibri" w:eastAsia="Calibri" w:cs="Calibri" w:hAnsi="Calibri"/>
          <w:sz w:val="24"/>
          <w:szCs w:val="24"/>
        </w:rPr>
        <w:t>num = int(input("enter the number"))</w:t>
      </w:r>
    </w:p>
    <w:p>
      <w:pPr>
        <w:spacing w:line="259" w:lineRule="auto"/>
        <w:jc w:val="both"/>
        <w:rPr>
          <w:rFonts w:ascii="Calibri" w:eastAsia="Calibri" w:cs="Calibri" w:hAnsi="Calibri"/>
          <w:sz w:val="24"/>
          <w:szCs w:val="24"/>
        </w:rPr>
      </w:pPr>
      <w:r>
        <w:rPr>
          <w:rFonts w:ascii="Calibri" w:eastAsia="Calibri" w:cs="Calibri" w:hAnsi="Calibri"/>
          <w:sz w:val="24"/>
          <w:szCs w:val="24"/>
        </w:rPr>
        <w:t>num=abs(num)</w:t>
      </w:r>
    </w:p>
    <w:p>
      <w:pPr>
        <w:spacing w:line="259" w:lineRule="auto"/>
        <w:jc w:val="both"/>
        <w:rPr>
          <w:rFonts w:ascii="Calibri" w:eastAsia="Calibri" w:cs="Calibri" w:hAnsi="Calibri"/>
          <w:sz w:val="24"/>
          <w:szCs w:val="24"/>
        </w:rPr>
      </w:pPr>
    </w:p>
    <w:p>
      <w:pPr>
        <w:spacing w:line="259" w:lineRule="auto"/>
        <w:jc w:val="both"/>
        <w:rPr>
          <w:rFonts w:ascii="Calibri" w:eastAsia="Calibri" w:cs="Calibri" w:hAnsi="Calibri"/>
          <w:sz w:val="24"/>
          <w:szCs w:val="24"/>
        </w:rPr>
      </w:pPr>
      <w:r>
        <w:rPr>
          <w:rFonts w:ascii="Calibri" w:eastAsia="Calibri" w:cs="Calibri" w:hAnsi="Calibri"/>
          <w:sz w:val="24"/>
          <w:szCs w:val="24"/>
        </w:rPr>
        <w:t>sum_digits = 0</w:t>
      </w:r>
    </w:p>
    <w:p>
      <w:pPr>
        <w:spacing w:line="259" w:lineRule="auto"/>
        <w:jc w:val="both"/>
        <w:rPr>
          <w:rFonts w:ascii="Calibri" w:eastAsia="Calibri" w:cs="Calibri" w:hAnsi="Calibri"/>
          <w:sz w:val="24"/>
          <w:szCs w:val="24"/>
        </w:rPr>
      </w:pPr>
    </w:p>
    <w:p>
      <w:pPr>
        <w:spacing w:line="259" w:lineRule="auto"/>
        <w:jc w:val="both"/>
        <w:rPr>
          <w:rFonts w:ascii="Calibri" w:eastAsia="Calibri" w:cs="Calibri" w:hAnsi="Calibri"/>
          <w:sz w:val="24"/>
          <w:szCs w:val="24"/>
        </w:rPr>
      </w:pPr>
      <w:r>
        <w:rPr>
          <w:rFonts w:ascii="Calibri" w:eastAsia="Calibri" w:cs="Calibri" w:hAnsi="Calibri"/>
          <w:sz w:val="24"/>
          <w:szCs w:val="24"/>
        </w:rPr>
        <w:t>while num&gt;0:</w:t>
      </w:r>
    </w:p>
    <w:p>
      <w:pPr>
        <w:spacing w:line="259" w:lineRule="auto"/>
        <w:jc w:val="both"/>
        <w:rPr>
          <w:rFonts w:ascii="Calibri" w:eastAsia="Calibri" w:cs="Calibri" w:hAnsi="Calibri"/>
          <w:sz w:val="24"/>
          <w:szCs w:val="24"/>
        </w:rPr>
      </w:pPr>
      <w:r>
        <w:rPr>
          <w:rFonts w:ascii="Calibri" w:eastAsia="Calibri" w:cs="Calibri" w:hAnsi="Calibri"/>
          <w:sz w:val="24"/>
          <w:szCs w:val="24"/>
        </w:rPr>
        <w:t xml:space="preserve">    </w:t>
      </w:r>
      <w:r>
        <w:rPr>
          <w:rFonts w:ascii="Calibri" w:eastAsia="Calibri" w:cs="Calibri" w:hAnsi="Calibri"/>
          <w:sz w:val="24"/>
          <w:szCs w:val="24"/>
        </w:rPr>
        <w:t>digit = num%10</w:t>
      </w:r>
    </w:p>
    <w:p>
      <w:pPr>
        <w:spacing w:line="259" w:lineRule="auto"/>
        <w:jc w:val="both"/>
        <w:rPr>
          <w:rFonts w:ascii="Calibri" w:eastAsia="Calibri" w:cs="Calibri" w:hAnsi="Calibri"/>
          <w:sz w:val="24"/>
          <w:szCs w:val="24"/>
        </w:rPr>
      </w:pPr>
      <w:r>
        <w:rPr>
          <w:rFonts w:ascii="Calibri" w:eastAsia="Calibri" w:cs="Calibri" w:hAnsi="Calibri"/>
          <w:sz w:val="24"/>
          <w:szCs w:val="24"/>
        </w:rPr>
        <w:t xml:space="preserve">    </w:t>
      </w:r>
      <w:r>
        <w:rPr>
          <w:rFonts w:ascii="Calibri" w:eastAsia="Calibri" w:cs="Calibri" w:hAnsi="Calibri"/>
          <w:sz w:val="24"/>
          <w:szCs w:val="24"/>
        </w:rPr>
        <w:t>sum_digits += digit</w:t>
      </w:r>
    </w:p>
    <w:p>
      <w:pPr>
        <w:spacing w:line="259" w:lineRule="auto"/>
        <w:jc w:val="both"/>
        <w:rPr>
          <w:rFonts w:ascii="Calibri" w:eastAsia="Calibri" w:cs="Calibri" w:hAnsi="Calibri"/>
          <w:sz w:val="24"/>
          <w:szCs w:val="24"/>
        </w:rPr>
      </w:pPr>
      <w:r>
        <w:rPr>
          <w:rFonts w:ascii="Calibri" w:eastAsia="Calibri" w:cs="Calibri" w:hAnsi="Calibri"/>
          <w:sz w:val="24"/>
          <w:szCs w:val="24"/>
        </w:rPr>
        <w:t xml:space="preserve">    </w:t>
      </w:r>
      <w:r>
        <w:rPr>
          <w:rFonts w:ascii="Calibri" w:eastAsia="Calibri" w:cs="Calibri" w:hAnsi="Calibri"/>
          <w:sz w:val="24"/>
          <w:szCs w:val="24"/>
        </w:rPr>
        <w:t>num //= 10</w:t>
      </w:r>
    </w:p>
    <w:p>
      <w:pPr>
        <w:spacing w:line="259" w:lineRule="auto"/>
        <w:jc w:val="both"/>
        <w:rPr>
          <w:rFonts w:ascii="Calibri" w:eastAsia="Calibri" w:cs="Calibri" w:hAnsi="Calibri"/>
          <w:sz w:val="24"/>
          <w:szCs w:val="24"/>
        </w:rPr>
      </w:pPr>
    </w:p>
    <w:p>
      <w:pPr>
        <w:spacing w:line="259" w:lineRule="auto"/>
        <w:jc w:val="both"/>
        <w:rPr>
          <w:rFonts w:ascii="Calibri" w:eastAsia="Calibri" w:cs="Calibri" w:hAnsi="Calibri"/>
          <w:sz w:val="24"/>
          <w:szCs w:val="24"/>
        </w:rPr>
      </w:pPr>
      <w:r>
        <w:rPr>
          <w:rFonts w:ascii="Calibri" w:eastAsia="Calibri" w:cs="Calibri" w:hAnsi="Calibri"/>
          <w:sz w:val="24"/>
          <w:szCs w:val="24"/>
        </w:rPr>
        <w:t>print("sum of digits",sum_digits)</w:t>
      </w:r>
    </w:p>
    <w:p>
      <w:pPr>
        <w:spacing w:line="259" w:lineRule="auto"/>
        <w:ind w:left="0" w:right="0" w:firstLine="720"/>
        <w:jc w:val="both"/>
        <w:rPr>
          <w:rFonts w:ascii="Calibri" w:eastAsia="Calibri" w:cs="Calibri" w:hAnsi="Calibri"/>
          <w:sz w:val="24"/>
          <w:szCs w:val="24"/>
        </w:rPr>
      </w:pPr>
    </w:p>
    <w:p>
      <w:pPr>
        <w:spacing w:line="259" w:lineRule="auto"/>
        <w:jc w:val="both"/>
        <w:rPr>
          <w:rFonts w:ascii="Calibri" w:eastAsia="Calibri" w:cs="Calibri" w:hAnsi="Calibri"/>
          <w:sz w:val="24"/>
          <w:szCs w:val="24"/>
        </w:rPr>
      </w:pPr>
      <w:r>
        <w:rPr>
          <w:rFonts w:ascii="Calibri" w:eastAsia="Calibri" w:cs="Calibri" w:hAnsi="Calibri"/>
          <w:b/>
          <w:bCs/>
          <w:sz w:val="24"/>
          <w:szCs w:val="24"/>
        </w:rPr>
        <w:t>Output:</w:t>
      </w:r>
    </w:p>
    <w:p>
      <w:pPr>
        <w:spacing w:line="259" w:lineRule="auto"/>
        <w:jc w:val="both"/>
        <w:rPr>
          <w:rFonts w:ascii="Calibri" w:eastAsia="Calibri" w:cs="Calibri" w:hAnsi="Calibri"/>
          <w:sz w:val="24"/>
          <w:szCs w:val="24"/>
        </w:rPr>
      </w:pPr>
      <w:r>
        <w:rPr>
          <w:rFonts w:ascii="Calibri" w:eastAsia="Calibri" w:cs="Calibri" w:hAnsi="Calibri"/>
          <w:sz w:val="24"/>
          <w:szCs w:val="24"/>
        </w:rPr>
        <w:t>enter the number66</w:t>
      </w:r>
    </w:p>
    <w:p>
      <w:pPr>
        <w:spacing w:line="259" w:lineRule="auto"/>
        <w:jc w:val="both"/>
        <w:rPr>
          <w:rFonts w:ascii="Calibri" w:eastAsia="Calibri" w:cs="Calibri" w:hAnsi="Calibri"/>
          <w:sz w:val="24"/>
          <w:szCs w:val="24"/>
        </w:rPr>
      </w:pPr>
      <w:r>
        <w:rPr>
          <w:rFonts w:ascii="Calibri" w:eastAsia="Calibri" w:cs="Calibri" w:hAnsi="Calibri"/>
          <w:sz w:val="24"/>
          <w:szCs w:val="24"/>
        </w:rPr>
        <w:t>sum of digits 12</w:t>
      </w:r>
    </w:p>
    <w:p>
      <w:pPr>
        <w:spacing w:line="259" w:lineRule="auto"/>
        <w:jc w:val="both"/>
        <w:rPr>
          <w:rFonts w:ascii="Calibri" w:eastAsia="Calibri" w:cs="Calibri" w:hAnsi="Calibri"/>
          <w:sz w:val="24"/>
          <w:szCs w:val="24"/>
        </w:rPr>
      </w:pPr>
    </w:p>
    <w:p>
      <w:pPr>
        <w:spacing w:line="259" w:lineRule="auto"/>
        <w:jc w:val="both"/>
        <w:rPr>
          <w:rFonts w:ascii="Calibri" w:eastAsia="Calibri" w:cs="Calibri" w:hAnsi="Calibri"/>
        </w:rPr>
      </w:pPr>
      <w:r>
        <w:rPr>
          <w:rFonts w:ascii="Calibri" w:eastAsia="Calibri" w:cs="Calibri" w:hAnsi="Calibri"/>
          <w:b/>
          <w:bCs/>
          <w:sz w:val="24"/>
          <w:szCs w:val="24"/>
        </w:rPr>
        <w:t>Conclusion:</w:t>
        <w:br/>
      </w:r>
      <w:r>
        <w:rPr>
          <w:rFonts w:ascii="Calibri" w:eastAsia="Calibri" w:cs="Calibri" w:hAnsi="Calibri"/>
          <w:sz w:val="24"/>
          <w:szCs w:val="24"/>
        </w:rPr>
        <w:t>The program successfully finds the sum of digits of a given number using a while loop. It demonstrates how digits can be extracted and added one by one using arithmetic operations in Python.</w:t>
      </w:r>
    </w:p>
    <w:p>
      <w:pPr>
        <w:spacing w:before="0" w:after="160" w:line="259" w:lineRule="auto"/>
        <w:jc w:val="both"/>
        <w:rPr>
          <w:rFonts w:ascii="Calibri" w:eastAsia="Calibri" w:cs="Calibri" w:hAnsi="Calibri"/>
        </w:rPr>
      </w:pPr>
    </w:p>
    <w:p>
      <w:pPr>
        <w:spacing w:line="259" w:lineRule="auto"/>
        <w:jc w:val="both"/>
        <w:rPr>
          <w:rFonts w:ascii="Calibri" w:eastAsia="Calibri" w:cs="Calibri" w:hAnsi="Calibri"/>
          <w:sz w:val="24"/>
          <w:szCs w:val="24"/>
        </w:rPr>
      </w:pPr>
      <w:r>
        <w:rPr>
          <w:rFonts w:ascii="Calibri" w:eastAsia="Calibri" w:cs="Calibri" w:hAnsi="Calibri"/>
          <w:b/>
          <w:bCs/>
          <w:sz w:val="24"/>
          <w:szCs w:val="24"/>
        </w:rPr>
        <w:t>Definition :</w:t>
      </w:r>
      <w:r>
        <w:rPr>
          <w:rFonts w:ascii="Calibri" w:eastAsia="Calibri" w:cs="Calibri" w:hAnsi="Calibri"/>
          <w:sz w:val="24"/>
          <w:szCs w:val="24"/>
        </w:rPr>
        <w:t xml:space="preserve"> Write a program to demonstrate the use of break, continue, and pass statements in Python.</w:t>
      </w:r>
    </w:p>
    <w:p>
      <w:pPr>
        <w:spacing w:line="259" w:lineRule="auto"/>
        <w:jc w:val="both"/>
        <w:rPr>
          <w:rFonts w:ascii="Calibri" w:eastAsia="Calibri" w:cs="Calibri" w:hAnsi="Calibri"/>
          <w:sz w:val="24"/>
          <w:szCs w:val="24"/>
        </w:rPr>
      </w:pPr>
    </w:p>
    <w:p>
      <w:pPr>
        <w:spacing w:line="259" w:lineRule="auto"/>
        <w:jc w:val="both"/>
        <w:rPr>
          <w:rFonts w:ascii="Calibri" w:eastAsia="Calibri" w:cs="Calibri" w:hAnsi="Calibri"/>
          <w:sz w:val="24"/>
          <w:szCs w:val="24"/>
        </w:rPr>
      </w:pPr>
      <w:r>
        <w:rPr>
          <w:rFonts w:ascii="Calibri" w:eastAsia="Calibri" w:cs="Calibri" w:hAnsi="Calibri"/>
          <w:b/>
          <w:bCs/>
          <w:sz w:val="24"/>
          <w:szCs w:val="24"/>
        </w:rPr>
        <w:t>Aim/ Objective:</w:t>
      </w:r>
    </w:p>
    <w:p>
      <w:pPr>
        <w:numPr>
          <w:ilvl w:val="0"/>
          <w:numId w:val="5"/>
        </w:numPr>
        <w:spacing w:before="240" w:after="0" w:line="259" w:lineRule="auto"/>
        <w:ind w:left="720" w:right="0" w:hanging="360"/>
        <w:rPr>
          <w:rFonts w:ascii="Calibri" w:eastAsia="Calibri" w:cs="Calibri" w:hAnsi="Calibri"/>
          <w:sz w:val="24"/>
          <w:szCs w:val="24"/>
        </w:rPr>
      </w:pPr>
      <w:r>
        <w:rPr>
          <w:rFonts w:ascii="Calibri" w:eastAsia="Calibri" w:cs="Calibri" w:hAnsi="Calibri"/>
          <w:sz w:val="24"/>
          <w:szCs w:val="24"/>
        </w:rPr>
        <w:t>To understand the use of break statement in Python.</w:t>
      </w:r>
    </w:p>
    <w:p>
      <w:pPr>
        <w:numPr>
          <w:ilvl w:val="0"/>
          <w:numId w:val="5"/>
        </w:numPr>
        <w:spacing w:before="0" w:after="0" w:line="259" w:lineRule="auto"/>
        <w:ind w:left="720" w:right="0" w:hanging="360"/>
        <w:rPr>
          <w:rFonts w:ascii="Calibri" w:eastAsia="Calibri" w:cs="Calibri" w:hAnsi="Calibri"/>
          <w:sz w:val="24"/>
          <w:szCs w:val="24"/>
        </w:rPr>
      </w:pPr>
      <w:r>
        <w:rPr>
          <w:rFonts w:ascii="Calibri" w:eastAsia="Calibri" w:cs="Calibri" w:hAnsi="Calibri"/>
          <w:sz w:val="24"/>
          <w:szCs w:val="24"/>
        </w:rPr>
        <w:t>To understand the use of continue statement.</w:t>
      </w:r>
    </w:p>
    <w:p>
      <w:pPr>
        <w:numPr>
          <w:ilvl w:val="0"/>
          <w:numId w:val="5"/>
        </w:numPr>
        <w:spacing w:before="0" w:after="0" w:line="259" w:lineRule="auto"/>
        <w:ind w:left="720" w:right="0" w:hanging="360"/>
        <w:rPr>
          <w:rFonts w:ascii="Calibri" w:eastAsia="Calibri" w:cs="Calibri" w:hAnsi="Calibri"/>
          <w:sz w:val="24"/>
          <w:szCs w:val="24"/>
        </w:rPr>
      </w:pPr>
      <w:r>
        <w:rPr>
          <w:rFonts w:ascii="Calibri" w:eastAsia="Calibri" w:cs="Calibri" w:hAnsi="Calibri"/>
          <w:sz w:val="24"/>
          <w:szCs w:val="24"/>
        </w:rPr>
        <w:t>To understand the use of pass statement.</w:t>
      </w:r>
    </w:p>
    <w:p>
      <w:pPr>
        <w:numPr>
          <w:ilvl w:val="0"/>
          <w:numId w:val="5"/>
        </w:numPr>
        <w:spacing w:before="0" w:after="240" w:line="259" w:lineRule="auto"/>
        <w:ind w:left="720" w:right="0" w:hanging="360"/>
        <w:rPr>
          <w:rFonts w:ascii="Calibri" w:eastAsia="Calibri" w:cs="Calibri" w:hAnsi="Calibri"/>
          <w:sz w:val="24"/>
          <w:szCs w:val="24"/>
        </w:rPr>
      </w:pPr>
      <w:r>
        <w:rPr>
          <w:rFonts w:ascii="Calibri" w:eastAsia="Calibri" w:cs="Calibri" w:hAnsi="Calibri"/>
          <w:sz w:val="24"/>
          <w:szCs w:val="24"/>
        </w:rPr>
        <w:t>To demonstrate how these statements control the flow of a loop.</w:t>
      </w:r>
    </w:p>
    <w:p>
      <w:pPr>
        <w:spacing w:before="240" w:after="240" w:line="259" w:lineRule="auto"/>
        <w:ind w:left="720" w:right="0" w:firstLine="0"/>
        <w:rPr>
          <w:rFonts w:ascii="Calibri" w:eastAsia="Calibri" w:cs="Calibri" w:hAnsi="Calibri"/>
          <w:sz w:val="24"/>
          <w:szCs w:val="24"/>
        </w:rPr>
      </w:pPr>
    </w:p>
    <w:p>
      <w:pPr>
        <w:spacing w:line="259" w:lineRule="auto"/>
        <w:jc w:val="both"/>
        <w:rPr>
          <w:rFonts w:ascii="Calibri" w:eastAsia="Calibri" w:cs="Calibri" w:hAnsi="Calibri"/>
          <w:sz w:val="24"/>
          <w:szCs w:val="24"/>
        </w:rPr>
      </w:pPr>
      <w:r>
        <w:rPr>
          <w:rFonts w:ascii="Calibri" w:eastAsia="Calibri" w:cs="Calibri" w:hAnsi="Calibri"/>
          <w:b/>
          <w:bCs/>
          <w:sz w:val="24"/>
          <w:szCs w:val="24"/>
        </w:rPr>
        <w:t>Source Code:</w:t>
      </w:r>
    </w:p>
    <w:p>
      <w:pPr>
        <w:spacing w:line="259" w:lineRule="auto"/>
        <w:jc w:val="both"/>
        <w:rPr>
          <w:rFonts w:ascii="Calibri" w:eastAsia="Calibri" w:cs="Calibri" w:hAnsi="Calibri"/>
          <w:sz w:val="24"/>
          <w:szCs w:val="24"/>
        </w:rPr>
      </w:pPr>
      <w:r>
        <w:rPr>
          <w:rFonts w:ascii="Calibri" w:eastAsia="Calibri" w:cs="Calibri" w:hAnsi="Calibri"/>
          <w:sz w:val="24"/>
          <w:szCs w:val="24"/>
        </w:rPr>
        <w:t>for i in range(1,6):</w:t>
      </w:r>
    </w:p>
    <w:p>
      <w:pPr>
        <w:spacing w:line="259" w:lineRule="auto"/>
        <w:jc w:val="both"/>
        <w:rPr>
          <w:rFonts w:ascii="Calibri" w:eastAsia="Calibri" w:cs="Calibri" w:hAnsi="Calibri"/>
          <w:sz w:val="24"/>
          <w:szCs w:val="24"/>
        </w:rPr>
      </w:pPr>
      <w:r>
        <w:rPr>
          <w:rFonts w:ascii="Calibri" w:eastAsia="Calibri" w:cs="Calibri" w:hAnsi="Calibri"/>
          <w:sz w:val="24"/>
          <w:szCs w:val="24"/>
        </w:rPr>
        <w:t xml:space="preserve">    </w:t>
      </w:r>
      <w:r>
        <w:rPr>
          <w:rFonts w:ascii="Calibri" w:eastAsia="Calibri" w:cs="Calibri" w:hAnsi="Calibri"/>
          <w:sz w:val="24"/>
          <w:szCs w:val="24"/>
        </w:rPr>
        <w:t>if i==3:</w:t>
      </w:r>
    </w:p>
    <w:p>
      <w:pPr>
        <w:spacing w:line="259" w:lineRule="auto"/>
        <w:jc w:val="both"/>
        <w:rPr>
          <w:rFonts w:ascii="Calibri" w:eastAsia="Calibri" w:cs="Calibri" w:hAnsi="Calibri"/>
          <w:sz w:val="24"/>
          <w:szCs w:val="24"/>
        </w:rPr>
      </w:pPr>
      <w:r>
        <w:rPr>
          <w:rFonts w:ascii="Calibri" w:eastAsia="Calibri" w:cs="Calibri" w:hAnsi="Calibri"/>
          <w:sz w:val="24"/>
          <w:szCs w:val="24"/>
        </w:rPr>
        <w:t xml:space="preserve">        </w:t>
      </w:r>
      <w:r>
        <w:rPr>
          <w:rFonts w:ascii="Calibri" w:eastAsia="Calibri" w:cs="Calibri" w:hAnsi="Calibri"/>
          <w:sz w:val="24"/>
          <w:szCs w:val="24"/>
        </w:rPr>
        <w:t>break</w:t>
      </w:r>
    </w:p>
    <w:p>
      <w:pPr>
        <w:spacing w:line="259" w:lineRule="auto"/>
        <w:jc w:val="both"/>
        <w:rPr>
          <w:rFonts w:ascii="Calibri" w:eastAsia="Calibri" w:cs="Calibri" w:hAnsi="Calibri"/>
          <w:sz w:val="24"/>
          <w:szCs w:val="24"/>
        </w:rPr>
      </w:pPr>
      <w:r>
        <w:rPr>
          <w:rFonts w:ascii="Calibri" w:eastAsia="Calibri" w:cs="Calibri" w:hAnsi="Calibri"/>
          <w:sz w:val="24"/>
          <w:szCs w:val="24"/>
        </w:rPr>
        <w:t xml:space="preserve">    </w:t>
      </w:r>
      <w:r>
        <w:rPr>
          <w:rFonts w:ascii="Calibri" w:eastAsia="Calibri" w:cs="Calibri" w:hAnsi="Calibri"/>
          <w:sz w:val="24"/>
          <w:szCs w:val="24"/>
        </w:rPr>
        <w:t>print(i)</w:t>
      </w:r>
    </w:p>
    <w:p>
      <w:pPr>
        <w:spacing w:line="259" w:lineRule="auto"/>
        <w:jc w:val="both"/>
        <w:rPr>
          <w:rFonts w:ascii="Calibri" w:eastAsia="Calibri" w:cs="Calibri" w:hAnsi="Calibri"/>
          <w:sz w:val="24"/>
          <w:szCs w:val="24"/>
        </w:rPr>
      </w:pPr>
    </w:p>
    <w:p>
      <w:pPr>
        <w:spacing w:line="259" w:lineRule="auto"/>
        <w:jc w:val="both"/>
        <w:rPr>
          <w:rFonts w:ascii="Calibri" w:eastAsia="Calibri" w:cs="Calibri" w:hAnsi="Calibri"/>
          <w:sz w:val="24"/>
          <w:szCs w:val="24"/>
        </w:rPr>
      </w:pPr>
      <w:r>
        <w:rPr>
          <w:rFonts w:ascii="Calibri" w:eastAsia="Calibri" w:cs="Calibri" w:hAnsi="Calibri"/>
          <w:sz w:val="24"/>
          <w:szCs w:val="24"/>
        </w:rPr>
        <w:t>for i in range(1,6):</w:t>
      </w:r>
    </w:p>
    <w:p>
      <w:pPr>
        <w:spacing w:line="259" w:lineRule="auto"/>
        <w:jc w:val="both"/>
        <w:rPr>
          <w:rFonts w:ascii="Calibri" w:eastAsia="Calibri" w:cs="Calibri" w:hAnsi="Calibri"/>
          <w:sz w:val="24"/>
          <w:szCs w:val="24"/>
        </w:rPr>
      </w:pPr>
      <w:r>
        <w:rPr>
          <w:rFonts w:ascii="Calibri" w:eastAsia="Calibri" w:cs="Calibri" w:hAnsi="Calibri"/>
          <w:sz w:val="24"/>
          <w:szCs w:val="24"/>
        </w:rPr>
        <w:t xml:space="preserve">    </w:t>
      </w:r>
      <w:r>
        <w:rPr>
          <w:rFonts w:ascii="Calibri" w:eastAsia="Calibri" w:cs="Calibri" w:hAnsi="Calibri"/>
          <w:sz w:val="24"/>
          <w:szCs w:val="24"/>
        </w:rPr>
        <w:t>if i ==3:</w:t>
      </w:r>
    </w:p>
    <w:p>
      <w:pPr>
        <w:spacing w:line="259" w:lineRule="auto"/>
        <w:jc w:val="both"/>
        <w:rPr>
          <w:rFonts w:ascii="Calibri" w:eastAsia="Calibri" w:cs="Calibri" w:hAnsi="Calibri"/>
          <w:sz w:val="24"/>
          <w:szCs w:val="24"/>
        </w:rPr>
      </w:pPr>
      <w:r>
        <w:rPr>
          <w:rFonts w:ascii="Calibri" w:eastAsia="Calibri" w:cs="Calibri" w:hAnsi="Calibri"/>
          <w:sz w:val="24"/>
          <w:szCs w:val="24"/>
        </w:rPr>
        <w:t xml:space="preserve">        </w:t>
      </w:r>
      <w:r>
        <w:rPr>
          <w:rFonts w:ascii="Calibri" w:eastAsia="Calibri" w:cs="Calibri" w:hAnsi="Calibri"/>
          <w:sz w:val="24"/>
          <w:szCs w:val="24"/>
        </w:rPr>
        <w:t>continue</w:t>
      </w:r>
    </w:p>
    <w:p>
      <w:pPr>
        <w:spacing w:line="259" w:lineRule="auto"/>
        <w:jc w:val="both"/>
        <w:rPr>
          <w:rFonts w:ascii="Calibri" w:eastAsia="Calibri" w:cs="Calibri" w:hAnsi="Calibri"/>
          <w:sz w:val="24"/>
          <w:szCs w:val="24"/>
        </w:rPr>
      </w:pPr>
      <w:r>
        <w:rPr>
          <w:rFonts w:ascii="Calibri" w:eastAsia="Calibri" w:cs="Calibri" w:hAnsi="Calibri"/>
          <w:sz w:val="24"/>
          <w:szCs w:val="24"/>
        </w:rPr>
        <w:t xml:space="preserve">    </w:t>
      </w:r>
      <w:r>
        <w:rPr>
          <w:rFonts w:ascii="Calibri" w:eastAsia="Calibri" w:cs="Calibri" w:hAnsi="Calibri"/>
          <w:sz w:val="24"/>
          <w:szCs w:val="24"/>
        </w:rPr>
        <w:t>print(i)</w:t>
      </w:r>
    </w:p>
    <w:p>
      <w:pPr>
        <w:spacing w:line="259" w:lineRule="auto"/>
        <w:jc w:val="both"/>
        <w:rPr>
          <w:rFonts w:ascii="Calibri" w:eastAsia="Calibri" w:cs="Calibri" w:hAnsi="Calibri"/>
          <w:sz w:val="24"/>
          <w:szCs w:val="24"/>
        </w:rPr>
      </w:pPr>
    </w:p>
    <w:p>
      <w:pPr>
        <w:spacing w:line="259" w:lineRule="auto"/>
        <w:jc w:val="both"/>
        <w:rPr>
          <w:rFonts w:ascii="Calibri" w:eastAsia="Calibri" w:cs="Calibri" w:hAnsi="Calibri"/>
          <w:sz w:val="24"/>
          <w:szCs w:val="24"/>
        </w:rPr>
      </w:pPr>
      <w:r>
        <w:rPr>
          <w:rFonts w:ascii="Calibri" w:eastAsia="Calibri" w:cs="Calibri" w:hAnsi="Calibri"/>
          <w:sz w:val="24"/>
          <w:szCs w:val="24"/>
        </w:rPr>
        <w:t>for i in range(1,6):</w:t>
      </w:r>
    </w:p>
    <w:p>
      <w:pPr>
        <w:spacing w:line="259" w:lineRule="auto"/>
        <w:jc w:val="both"/>
        <w:rPr>
          <w:rFonts w:ascii="Calibri" w:eastAsia="Calibri" w:cs="Calibri" w:hAnsi="Calibri"/>
          <w:sz w:val="24"/>
          <w:szCs w:val="24"/>
        </w:rPr>
      </w:pPr>
      <w:r>
        <w:rPr>
          <w:rFonts w:ascii="Calibri" w:eastAsia="Calibri" w:cs="Calibri" w:hAnsi="Calibri"/>
          <w:sz w:val="24"/>
          <w:szCs w:val="24"/>
        </w:rPr>
        <w:t xml:space="preserve">    </w:t>
      </w:r>
      <w:r>
        <w:rPr>
          <w:rFonts w:ascii="Calibri" w:eastAsia="Calibri" w:cs="Calibri" w:hAnsi="Calibri"/>
          <w:sz w:val="24"/>
          <w:szCs w:val="24"/>
        </w:rPr>
        <w:t>if i==3:</w:t>
      </w:r>
    </w:p>
    <w:p>
      <w:pPr>
        <w:spacing w:line="259" w:lineRule="auto"/>
        <w:jc w:val="both"/>
        <w:rPr>
          <w:rFonts w:ascii="Calibri" w:eastAsia="Calibri" w:cs="Calibri" w:hAnsi="Calibri"/>
          <w:sz w:val="24"/>
          <w:szCs w:val="24"/>
        </w:rPr>
      </w:pPr>
      <w:r>
        <w:rPr>
          <w:rFonts w:ascii="Calibri" w:eastAsia="Calibri" w:cs="Calibri" w:hAnsi="Calibri"/>
          <w:sz w:val="24"/>
          <w:szCs w:val="24"/>
        </w:rPr>
        <w:t xml:space="preserve">        </w:t>
      </w:r>
      <w:r>
        <w:rPr>
          <w:rFonts w:ascii="Calibri" w:eastAsia="Calibri" w:cs="Calibri" w:hAnsi="Calibri"/>
          <w:sz w:val="24"/>
          <w:szCs w:val="24"/>
        </w:rPr>
        <w:t>pass</w:t>
      </w:r>
    </w:p>
    <w:p>
      <w:pPr>
        <w:spacing w:line="259" w:lineRule="auto"/>
        <w:jc w:val="both"/>
        <w:rPr>
          <w:rFonts w:ascii="Calibri" w:eastAsia="Calibri" w:cs="Calibri" w:hAnsi="Calibri"/>
          <w:b/>
          <w:bCs/>
          <w:sz w:val="24"/>
          <w:szCs w:val="24"/>
        </w:rPr>
      </w:pPr>
      <w:r>
        <w:rPr>
          <w:rFonts w:ascii="Calibri" w:eastAsia="Calibri" w:cs="Calibri" w:hAnsi="Calibri"/>
          <w:sz w:val="24"/>
          <w:szCs w:val="24"/>
        </w:rPr>
        <w:t xml:space="preserve">    </w:t>
      </w:r>
      <w:r>
        <w:rPr>
          <w:rFonts w:ascii="Calibri" w:eastAsia="Calibri" w:cs="Calibri" w:hAnsi="Calibri"/>
          <w:sz w:val="24"/>
          <w:szCs w:val="24"/>
        </w:rPr>
        <w:t>print(i)</w:t>
      </w:r>
    </w:p>
    <w:p>
      <w:pPr>
        <w:spacing w:line="259" w:lineRule="auto"/>
        <w:ind w:left="0" w:right="0" w:firstLine="0"/>
        <w:jc w:val="both"/>
        <w:rPr>
          <w:rFonts w:ascii="Calibri" w:eastAsia="Calibri" w:cs="Calibri" w:hAnsi="Calibri"/>
          <w:sz w:val="24"/>
          <w:szCs w:val="24"/>
        </w:rPr>
      </w:pPr>
      <w:r>
        <w:rPr>
          <w:rFonts w:ascii="Calibri" w:eastAsia="Calibri" w:cs="Calibri" w:hAnsi="Calibri"/>
          <w:b/>
          <w:bCs/>
          <w:sz w:val="24"/>
          <w:szCs w:val="24"/>
        </w:rPr>
        <w:t>Output:</w:t>
      </w:r>
    </w:p>
    <w:p>
      <w:pPr>
        <w:spacing w:line="259" w:lineRule="auto"/>
        <w:jc w:val="both"/>
        <w:rPr>
          <w:rFonts w:ascii="Calibri" w:eastAsia="Calibri" w:cs="Calibri" w:hAnsi="Calibri"/>
          <w:sz w:val="24"/>
          <w:szCs w:val="24"/>
        </w:rPr>
      </w:pPr>
      <w:r>
        <w:rPr>
          <w:rFonts w:ascii="Calibri" w:eastAsia="Calibri" w:cs="Calibri" w:hAnsi="Calibri"/>
          <w:sz w:val="24"/>
          <w:szCs w:val="24"/>
        </w:rPr>
        <w:t>1</w:t>
      </w:r>
    </w:p>
    <w:p>
      <w:pPr>
        <w:spacing w:line="259" w:lineRule="auto"/>
        <w:jc w:val="both"/>
        <w:rPr>
          <w:rFonts w:ascii="Calibri" w:eastAsia="Calibri" w:cs="Calibri" w:hAnsi="Calibri"/>
          <w:sz w:val="24"/>
          <w:szCs w:val="24"/>
        </w:rPr>
      </w:pPr>
      <w:r>
        <w:rPr>
          <w:rFonts w:ascii="Calibri" w:eastAsia="Calibri" w:cs="Calibri" w:hAnsi="Calibri"/>
          <w:sz w:val="24"/>
          <w:szCs w:val="24"/>
        </w:rPr>
        <w:t>2</w:t>
      </w:r>
    </w:p>
    <w:p>
      <w:pPr>
        <w:spacing w:line="259" w:lineRule="auto"/>
        <w:jc w:val="both"/>
        <w:rPr>
          <w:rFonts w:ascii="Calibri" w:eastAsia="Calibri" w:cs="Calibri" w:hAnsi="Calibri"/>
          <w:sz w:val="24"/>
          <w:szCs w:val="24"/>
        </w:rPr>
      </w:pPr>
      <w:r>
        <w:rPr>
          <w:rFonts w:ascii="Calibri" w:eastAsia="Calibri" w:cs="Calibri" w:hAnsi="Calibri"/>
          <w:sz w:val="24"/>
          <w:szCs w:val="24"/>
        </w:rPr>
        <w:t>1</w:t>
      </w:r>
    </w:p>
    <w:p>
      <w:pPr>
        <w:spacing w:line="259" w:lineRule="auto"/>
        <w:jc w:val="both"/>
        <w:rPr>
          <w:rFonts w:ascii="Calibri" w:eastAsia="Calibri" w:cs="Calibri" w:hAnsi="Calibri"/>
          <w:sz w:val="24"/>
          <w:szCs w:val="24"/>
        </w:rPr>
      </w:pPr>
      <w:r>
        <w:rPr>
          <w:rFonts w:ascii="Calibri" w:eastAsia="Calibri" w:cs="Calibri" w:hAnsi="Calibri"/>
          <w:sz w:val="24"/>
          <w:szCs w:val="24"/>
        </w:rPr>
        <w:t>2</w:t>
      </w:r>
    </w:p>
    <w:p>
      <w:pPr>
        <w:spacing w:line="259" w:lineRule="auto"/>
        <w:jc w:val="both"/>
        <w:rPr>
          <w:rFonts w:ascii="Calibri" w:eastAsia="Calibri" w:cs="Calibri" w:hAnsi="Calibri"/>
          <w:sz w:val="24"/>
          <w:szCs w:val="24"/>
        </w:rPr>
      </w:pPr>
      <w:r>
        <w:rPr>
          <w:rFonts w:ascii="Calibri" w:eastAsia="Calibri" w:cs="Calibri" w:hAnsi="Calibri"/>
          <w:sz w:val="24"/>
          <w:szCs w:val="24"/>
        </w:rPr>
        <w:t>4</w:t>
      </w:r>
    </w:p>
    <w:p>
      <w:pPr>
        <w:spacing w:line="259" w:lineRule="auto"/>
        <w:jc w:val="both"/>
        <w:rPr>
          <w:rFonts w:ascii="Calibri" w:eastAsia="Calibri" w:cs="Calibri" w:hAnsi="Calibri"/>
          <w:sz w:val="24"/>
          <w:szCs w:val="24"/>
        </w:rPr>
      </w:pPr>
      <w:r>
        <w:rPr>
          <w:rFonts w:ascii="Calibri" w:eastAsia="Calibri" w:cs="Calibri" w:hAnsi="Calibri"/>
          <w:sz w:val="24"/>
          <w:szCs w:val="24"/>
        </w:rPr>
        <w:t>5</w:t>
      </w:r>
    </w:p>
    <w:p>
      <w:pPr>
        <w:spacing w:line="259" w:lineRule="auto"/>
        <w:jc w:val="both"/>
        <w:rPr>
          <w:rFonts w:ascii="Calibri" w:eastAsia="Calibri" w:cs="Calibri" w:hAnsi="Calibri"/>
          <w:sz w:val="24"/>
          <w:szCs w:val="24"/>
        </w:rPr>
      </w:pPr>
      <w:r>
        <w:rPr>
          <w:rFonts w:ascii="Calibri" w:eastAsia="Calibri" w:cs="Calibri" w:hAnsi="Calibri"/>
          <w:sz w:val="24"/>
          <w:szCs w:val="24"/>
        </w:rPr>
        <w:t>1</w:t>
      </w:r>
    </w:p>
    <w:p>
      <w:pPr>
        <w:spacing w:line="259" w:lineRule="auto"/>
        <w:jc w:val="both"/>
        <w:rPr>
          <w:rFonts w:ascii="Calibri" w:eastAsia="Calibri" w:cs="Calibri" w:hAnsi="Calibri"/>
          <w:sz w:val="24"/>
          <w:szCs w:val="24"/>
        </w:rPr>
      </w:pPr>
      <w:r>
        <w:rPr>
          <w:rFonts w:ascii="Calibri" w:eastAsia="Calibri" w:cs="Calibri" w:hAnsi="Calibri"/>
          <w:sz w:val="24"/>
          <w:szCs w:val="24"/>
        </w:rPr>
        <w:t>2</w:t>
      </w:r>
    </w:p>
    <w:p>
      <w:pPr>
        <w:spacing w:line="259" w:lineRule="auto"/>
        <w:jc w:val="both"/>
        <w:rPr>
          <w:rFonts w:ascii="Calibri" w:eastAsia="Calibri" w:cs="Calibri" w:hAnsi="Calibri"/>
          <w:sz w:val="24"/>
          <w:szCs w:val="24"/>
        </w:rPr>
      </w:pPr>
      <w:r>
        <w:rPr>
          <w:rFonts w:ascii="Calibri" w:eastAsia="Calibri" w:cs="Calibri" w:hAnsi="Calibri"/>
          <w:sz w:val="24"/>
          <w:szCs w:val="24"/>
        </w:rPr>
        <w:t>3</w:t>
      </w:r>
    </w:p>
    <w:p>
      <w:pPr>
        <w:spacing w:line="259" w:lineRule="auto"/>
        <w:jc w:val="both"/>
        <w:rPr>
          <w:rFonts w:ascii="Calibri" w:eastAsia="Calibri" w:cs="Calibri" w:hAnsi="Calibri"/>
          <w:sz w:val="24"/>
          <w:szCs w:val="24"/>
        </w:rPr>
      </w:pPr>
      <w:r>
        <w:rPr>
          <w:rFonts w:ascii="Calibri" w:eastAsia="Calibri" w:cs="Calibri" w:hAnsi="Calibri"/>
          <w:sz w:val="24"/>
          <w:szCs w:val="24"/>
        </w:rPr>
        <w:t>4</w:t>
      </w:r>
    </w:p>
    <w:p>
      <w:pPr>
        <w:spacing w:line="259" w:lineRule="auto"/>
        <w:jc w:val="both"/>
        <w:rPr>
          <w:rFonts w:ascii="Calibri" w:eastAsia="Calibri" w:cs="Calibri" w:hAnsi="Calibri"/>
          <w:sz w:val="24"/>
          <w:szCs w:val="24"/>
        </w:rPr>
      </w:pPr>
      <w:r>
        <w:rPr>
          <w:rFonts w:ascii="Calibri" w:eastAsia="Calibri" w:cs="Calibri" w:hAnsi="Calibri"/>
          <w:sz w:val="24"/>
          <w:szCs w:val="24"/>
        </w:rPr>
        <w:t>5</w:t>
      </w:r>
    </w:p>
    <w:p>
      <w:pPr>
        <w:spacing w:line="259" w:lineRule="auto"/>
        <w:jc w:val="both"/>
        <w:rPr>
          <w:rFonts w:ascii="Calibri" w:eastAsia="Calibri" w:cs="Calibri" w:hAnsi="Calibri"/>
          <w:sz w:val="24"/>
          <w:szCs w:val="24"/>
        </w:rPr>
      </w:pPr>
    </w:p>
    <w:p>
      <w:pPr>
        <w:spacing w:line="259" w:lineRule="auto"/>
        <w:jc w:val="both"/>
        <w:rPr>
          <w:rFonts w:ascii="Calibri" w:eastAsia="Calibri" w:cs="Calibri" w:hAnsi="Calibri"/>
        </w:rPr>
      </w:pPr>
      <w:r>
        <w:rPr>
          <w:rFonts w:ascii="Calibri" w:eastAsia="Calibri" w:cs="Calibri" w:hAnsi="Calibri"/>
          <w:b/>
          <w:bCs/>
          <w:sz w:val="24"/>
          <w:szCs w:val="24"/>
        </w:rPr>
        <w:t>Conclusion:</w:t>
        <w:br/>
      </w:r>
      <w:r>
        <w:rPr>
          <w:rFonts w:ascii="Calibri" w:eastAsia="Calibri" w:cs="Calibri" w:hAnsi="Calibri"/>
          <w:sz w:val="24"/>
          <w:szCs w:val="24"/>
        </w:rPr>
        <w:t>The program successfully demonstrates the use of break, continue, and pass statements in Python. The break statement stops the loop, continue skips the current iteration, and pass does nothing and allows the program to continue normally.</w:t>
      </w:r>
    </w:p>
    <w:p>
      <w:pPr>
        <w:spacing w:before="0" w:after="160" w:line="259" w:lineRule="auto"/>
        <w:jc w:val="both"/>
        <w:rPr>
          <w:rFonts w:ascii="Calibri" w:eastAsia="Calibri" w:cs="Calibri" w:hAnsi="Calibri"/>
        </w:rPr>
      </w:pPr>
    </w:p>
    <w:p>
      <w:pPr>
        <w:spacing w:line="259" w:lineRule="auto"/>
        <w:jc w:val="both"/>
        <w:rPr>
          <w:rFonts w:ascii="Calibri" w:eastAsia="Calibri" w:cs="Calibri" w:hAnsi="Calibri"/>
          <w:sz w:val="24"/>
          <w:szCs w:val="24"/>
        </w:rPr>
      </w:pPr>
      <w:r>
        <w:rPr>
          <w:rFonts w:ascii="Calibri" w:eastAsia="Calibri" w:cs="Calibri" w:hAnsi="Calibri"/>
          <w:b/>
          <w:bCs/>
          <w:sz w:val="24"/>
          <w:szCs w:val="24"/>
        </w:rPr>
        <w:t>Definition :</w:t>
      </w:r>
      <w:r>
        <w:rPr>
          <w:rFonts w:ascii="Calibri" w:eastAsia="Calibri" w:cs="Calibri" w:hAnsi="Calibri"/>
          <w:sz w:val="24"/>
          <w:szCs w:val="24"/>
        </w:rPr>
        <w:t xml:space="preserve"> Write a program to iterate over lists, strings, and dictionaries using loops.</w:t>
      </w:r>
    </w:p>
    <w:p>
      <w:pPr>
        <w:spacing w:line="259" w:lineRule="auto"/>
        <w:jc w:val="both"/>
        <w:rPr>
          <w:rFonts w:ascii="Calibri" w:eastAsia="Calibri" w:cs="Calibri" w:hAnsi="Calibri"/>
          <w:sz w:val="24"/>
          <w:szCs w:val="24"/>
        </w:rPr>
      </w:pPr>
    </w:p>
    <w:p>
      <w:pPr>
        <w:spacing w:line="259" w:lineRule="auto"/>
        <w:jc w:val="both"/>
        <w:rPr>
          <w:rFonts w:ascii="Calibri" w:eastAsia="Calibri" w:cs="Calibri" w:hAnsi="Calibri"/>
          <w:sz w:val="24"/>
          <w:szCs w:val="24"/>
        </w:rPr>
      </w:pPr>
      <w:r>
        <w:rPr>
          <w:rFonts w:ascii="Calibri" w:eastAsia="Calibri" w:cs="Calibri" w:hAnsi="Calibri"/>
          <w:b/>
          <w:bCs/>
          <w:sz w:val="24"/>
          <w:szCs w:val="24"/>
        </w:rPr>
        <w:t>Aim/ Objective:</w:t>
      </w:r>
    </w:p>
    <w:p>
      <w:pPr>
        <w:numPr>
          <w:ilvl w:val="0"/>
          <w:numId w:val="6"/>
        </w:numPr>
        <w:spacing w:before="240" w:after="0" w:line="259" w:lineRule="auto"/>
        <w:ind w:left="720" w:right="0" w:hanging="360"/>
        <w:rPr>
          <w:rFonts w:ascii="Calibri" w:eastAsia="Calibri" w:cs="Calibri" w:hAnsi="Calibri"/>
          <w:sz w:val="24"/>
          <w:szCs w:val="24"/>
        </w:rPr>
      </w:pPr>
      <w:r>
        <w:rPr>
          <w:rFonts w:ascii="Calibri" w:eastAsia="Calibri" w:cs="Calibri" w:hAnsi="Calibri"/>
          <w:sz w:val="24"/>
          <w:szCs w:val="24"/>
        </w:rPr>
        <w:t>To understand how to iterate over a list using a loop.</w:t>
      </w:r>
    </w:p>
    <w:p>
      <w:pPr>
        <w:numPr>
          <w:ilvl w:val="0"/>
          <w:numId w:val="6"/>
        </w:numPr>
        <w:spacing w:before="0" w:after="0" w:line="259" w:lineRule="auto"/>
        <w:ind w:left="720" w:right="0" w:hanging="360"/>
        <w:rPr>
          <w:rFonts w:ascii="Calibri" w:eastAsia="Calibri" w:cs="Calibri" w:hAnsi="Calibri"/>
          <w:sz w:val="24"/>
          <w:szCs w:val="24"/>
        </w:rPr>
      </w:pPr>
      <w:r>
        <w:rPr>
          <w:rFonts w:ascii="Calibri" w:eastAsia="Calibri" w:cs="Calibri" w:hAnsi="Calibri"/>
          <w:sz w:val="24"/>
          <w:szCs w:val="24"/>
        </w:rPr>
        <w:t>To understand how to iterate over characters of a string.</w:t>
      </w:r>
    </w:p>
    <w:p>
      <w:pPr>
        <w:numPr>
          <w:ilvl w:val="0"/>
          <w:numId w:val="6"/>
        </w:numPr>
        <w:spacing w:before="0" w:after="0" w:line="259" w:lineRule="auto"/>
        <w:ind w:left="720" w:right="0" w:hanging="360"/>
        <w:rPr>
          <w:rFonts w:ascii="Calibri" w:eastAsia="Calibri" w:cs="Calibri" w:hAnsi="Calibri"/>
          <w:sz w:val="24"/>
          <w:szCs w:val="24"/>
        </w:rPr>
      </w:pPr>
      <w:r>
        <w:rPr>
          <w:rFonts w:ascii="Calibri" w:eastAsia="Calibri" w:cs="Calibri" w:hAnsi="Calibri"/>
          <w:sz w:val="24"/>
          <w:szCs w:val="24"/>
        </w:rPr>
        <w:t>To understand how to iterate over a dictionary using loops.</w:t>
      </w:r>
    </w:p>
    <w:p>
      <w:pPr>
        <w:numPr>
          <w:ilvl w:val="0"/>
          <w:numId w:val="6"/>
        </w:numPr>
        <w:spacing w:before="0" w:after="240" w:line="259" w:lineRule="auto"/>
        <w:ind w:left="720" w:right="0" w:hanging="360"/>
        <w:rPr>
          <w:rFonts w:ascii="Calibri" w:eastAsia="Calibri" w:cs="Calibri" w:hAnsi="Calibri"/>
          <w:b/>
          <w:bCs/>
          <w:sz w:val="24"/>
          <w:szCs w:val="24"/>
        </w:rPr>
      </w:pPr>
      <w:r>
        <w:rPr>
          <w:rFonts w:ascii="Calibri" w:eastAsia="Calibri" w:cs="Calibri" w:hAnsi="Calibri"/>
          <w:sz w:val="24"/>
          <w:szCs w:val="24"/>
        </w:rPr>
        <w:t>To understand the use of for loop with different Python data types.</w:t>
      </w:r>
    </w:p>
    <w:p>
      <w:pPr>
        <w:spacing w:line="259" w:lineRule="auto"/>
        <w:jc w:val="both"/>
        <w:rPr>
          <w:rFonts w:ascii="Calibri" w:eastAsia="Calibri" w:cs="Calibri" w:hAnsi="Calibri"/>
          <w:sz w:val="24"/>
          <w:szCs w:val="24"/>
        </w:rPr>
      </w:pPr>
      <w:r>
        <w:rPr>
          <w:rFonts w:ascii="Calibri" w:eastAsia="Calibri" w:cs="Calibri" w:hAnsi="Calibri"/>
          <w:b/>
          <w:bCs/>
          <w:sz w:val="24"/>
          <w:szCs w:val="24"/>
        </w:rPr>
        <w:t>Source Code:</w:t>
      </w:r>
    </w:p>
    <w:p>
      <w:pPr>
        <w:spacing w:line="259" w:lineRule="auto"/>
        <w:jc w:val="both"/>
        <w:rPr>
          <w:rFonts w:ascii="Calibri" w:eastAsia="Calibri" w:cs="Calibri" w:hAnsi="Calibri"/>
          <w:sz w:val="24"/>
          <w:szCs w:val="24"/>
        </w:rPr>
      </w:pPr>
      <w:r>
        <w:rPr>
          <w:rFonts w:ascii="Calibri" w:eastAsia="Calibri" w:cs="Calibri" w:hAnsi="Calibri"/>
          <w:sz w:val="24"/>
          <w:szCs w:val="24"/>
        </w:rPr>
        <w:t>num =[1,2,3]</w:t>
      </w:r>
    </w:p>
    <w:p>
      <w:pPr>
        <w:spacing w:line="259" w:lineRule="auto"/>
        <w:jc w:val="both"/>
        <w:rPr>
          <w:rFonts w:ascii="Calibri" w:eastAsia="Calibri" w:cs="Calibri" w:hAnsi="Calibri"/>
          <w:sz w:val="24"/>
          <w:szCs w:val="24"/>
        </w:rPr>
      </w:pPr>
    </w:p>
    <w:p>
      <w:pPr>
        <w:spacing w:line="259" w:lineRule="auto"/>
        <w:jc w:val="both"/>
        <w:rPr>
          <w:rFonts w:ascii="Calibri" w:eastAsia="Calibri" w:cs="Calibri" w:hAnsi="Calibri"/>
          <w:sz w:val="24"/>
          <w:szCs w:val="24"/>
        </w:rPr>
      </w:pPr>
      <w:r>
        <w:rPr>
          <w:rFonts w:ascii="Calibri" w:eastAsia="Calibri" w:cs="Calibri" w:hAnsi="Calibri"/>
          <w:sz w:val="24"/>
          <w:szCs w:val="24"/>
        </w:rPr>
        <w:t>for i in num:</w:t>
      </w:r>
    </w:p>
    <w:p>
      <w:pPr>
        <w:spacing w:line="259" w:lineRule="auto"/>
        <w:jc w:val="both"/>
        <w:rPr>
          <w:rFonts w:ascii="Calibri" w:eastAsia="Calibri" w:cs="Calibri" w:hAnsi="Calibri"/>
          <w:sz w:val="24"/>
          <w:szCs w:val="24"/>
        </w:rPr>
      </w:pPr>
      <w:r>
        <w:rPr>
          <w:rFonts w:ascii="Calibri" w:eastAsia="Calibri" w:cs="Calibri" w:hAnsi="Calibri"/>
          <w:sz w:val="24"/>
          <w:szCs w:val="24"/>
        </w:rPr>
        <w:t xml:space="preserve">    </w:t>
      </w:r>
      <w:r>
        <w:rPr>
          <w:rFonts w:ascii="Calibri" w:eastAsia="Calibri" w:cs="Calibri" w:hAnsi="Calibri"/>
          <w:sz w:val="24"/>
          <w:szCs w:val="24"/>
        </w:rPr>
        <w:t>print(i)</w:t>
      </w:r>
    </w:p>
    <w:p>
      <w:pPr>
        <w:spacing w:line="259" w:lineRule="auto"/>
        <w:jc w:val="both"/>
        <w:rPr>
          <w:rFonts w:ascii="Calibri" w:eastAsia="Calibri" w:cs="Calibri" w:hAnsi="Calibri"/>
          <w:sz w:val="24"/>
          <w:szCs w:val="24"/>
        </w:rPr>
      </w:pPr>
    </w:p>
    <w:p>
      <w:pPr>
        <w:spacing w:line="259" w:lineRule="auto"/>
        <w:jc w:val="both"/>
        <w:rPr>
          <w:rFonts w:ascii="Calibri" w:eastAsia="Calibri" w:cs="Calibri" w:hAnsi="Calibri"/>
          <w:sz w:val="24"/>
          <w:szCs w:val="24"/>
        </w:rPr>
      </w:pPr>
      <w:r>
        <w:rPr>
          <w:rFonts w:ascii="Calibri" w:eastAsia="Calibri" w:cs="Calibri" w:hAnsi="Calibri"/>
          <w:sz w:val="24"/>
          <w:szCs w:val="24"/>
        </w:rPr>
        <w:t>name = "python"</w:t>
      </w:r>
    </w:p>
    <w:p>
      <w:pPr>
        <w:spacing w:line="259" w:lineRule="auto"/>
        <w:jc w:val="both"/>
        <w:rPr>
          <w:rFonts w:ascii="Calibri" w:eastAsia="Calibri" w:cs="Calibri" w:hAnsi="Calibri"/>
          <w:sz w:val="24"/>
          <w:szCs w:val="24"/>
        </w:rPr>
      </w:pPr>
    </w:p>
    <w:p>
      <w:pPr>
        <w:spacing w:line="259" w:lineRule="auto"/>
        <w:jc w:val="both"/>
        <w:rPr>
          <w:rFonts w:ascii="Calibri" w:eastAsia="Calibri" w:cs="Calibri" w:hAnsi="Calibri"/>
          <w:sz w:val="24"/>
          <w:szCs w:val="24"/>
        </w:rPr>
      </w:pPr>
      <w:r>
        <w:rPr>
          <w:rFonts w:ascii="Calibri" w:eastAsia="Calibri" w:cs="Calibri" w:hAnsi="Calibri"/>
          <w:sz w:val="24"/>
          <w:szCs w:val="24"/>
        </w:rPr>
        <w:t>for i in name:</w:t>
      </w:r>
    </w:p>
    <w:p>
      <w:pPr>
        <w:spacing w:line="259" w:lineRule="auto"/>
        <w:jc w:val="both"/>
        <w:rPr>
          <w:rFonts w:ascii="Calibri" w:eastAsia="Calibri" w:cs="Calibri" w:hAnsi="Calibri"/>
          <w:sz w:val="24"/>
          <w:szCs w:val="24"/>
        </w:rPr>
      </w:pPr>
      <w:r>
        <w:rPr>
          <w:rFonts w:ascii="Calibri" w:eastAsia="Calibri" w:cs="Calibri" w:hAnsi="Calibri"/>
          <w:sz w:val="24"/>
          <w:szCs w:val="24"/>
        </w:rPr>
        <w:t xml:space="preserve">    </w:t>
      </w:r>
      <w:r>
        <w:rPr>
          <w:rFonts w:ascii="Calibri" w:eastAsia="Calibri" w:cs="Calibri" w:hAnsi="Calibri"/>
          <w:sz w:val="24"/>
          <w:szCs w:val="24"/>
        </w:rPr>
        <w:t>print(i)</w:t>
      </w:r>
    </w:p>
    <w:p>
      <w:pPr>
        <w:spacing w:line="259" w:lineRule="auto"/>
        <w:jc w:val="both"/>
        <w:rPr>
          <w:rFonts w:ascii="Calibri" w:eastAsia="Calibri" w:cs="Calibri" w:hAnsi="Calibri"/>
          <w:sz w:val="24"/>
          <w:szCs w:val="24"/>
        </w:rPr>
      </w:pPr>
    </w:p>
    <w:p>
      <w:pPr>
        <w:spacing w:line="259" w:lineRule="auto"/>
        <w:jc w:val="both"/>
        <w:rPr>
          <w:rFonts w:ascii="Calibri" w:eastAsia="Calibri" w:cs="Calibri" w:hAnsi="Calibri"/>
          <w:sz w:val="24"/>
          <w:szCs w:val="24"/>
        </w:rPr>
      </w:pPr>
      <w:r>
        <w:rPr>
          <w:rFonts w:ascii="Calibri" w:eastAsia="Calibri" w:cs="Calibri" w:hAnsi="Calibri"/>
          <w:sz w:val="24"/>
          <w:szCs w:val="24"/>
        </w:rPr>
        <w:t>student = {"name": "Vishw", "age": 21}</w:t>
      </w:r>
    </w:p>
    <w:p>
      <w:pPr>
        <w:spacing w:line="259" w:lineRule="auto"/>
        <w:jc w:val="both"/>
        <w:rPr>
          <w:rFonts w:ascii="Calibri" w:eastAsia="Calibri" w:cs="Calibri" w:hAnsi="Calibri"/>
          <w:sz w:val="24"/>
          <w:szCs w:val="24"/>
        </w:rPr>
      </w:pPr>
    </w:p>
    <w:p>
      <w:pPr>
        <w:spacing w:line="259" w:lineRule="auto"/>
        <w:jc w:val="both"/>
        <w:rPr>
          <w:rFonts w:ascii="Calibri" w:eastAsia="Calibri" w:cs="Calibri" w:hAnsi="Calibri"/>
          <w:sz w:val="24"/>
          <w:szCs w:val="24"/>
        </w:rPr>
      </w:pPr>
      <w:r>
        <w:rPr>
          <w:rFonts w:ascii="Calibri" w:eastAsia="Calibri" w:cs="Calibri" w:hAnsi="Calibri"/>
          <w:sz w:val="24"/>
          <w:szCs w:val="24"/>
        </w:rPr>
        <w:t>for key, value in student.items():</w:t>
      </w:r>
    </w:p>
    <w:p>
      <w:pPr>
        <w:spacing w:line="259" w:lineRule="auto"/>
        <w:jc w:val="both"/>
        <w:rPr>
          <w:rFonts w:ascii="Calibri" w:eastAsia="Calibri" w:cs="Calibri" w:hAnsi="Calibri"/>
          <w:b/>
          <w:bCs/>
          <w:sz w:val="24"/>
          <w:szCs w:val="24"/>
        </w:rPr>
      </w:pPr>
      <w:r>
        <w:rPr>
          <w:rFonts w:ascii="Calibri" w:eastAsia="Calibri" w:cs="Calibri" w:hAnsi="Calibri"/>
          <w:sz w:val="24"/>
          <w:szCs w:val="24"/>
        </w:rPr>
        <w:t xml:space="preserve">    </w:t>
      </w:r>
      <w:r>
        <w:rPr>
          <w:rFonts w:ascii="Calibri" w:eastAsia="Calibri" w:cs="Calibri" w:hAnsi="Calibri"/>
          <w:sz w:val="24"/>
          <w:szCs w:val="24"/>
        </w:rPr>
        <w:t>print(key, value)</w:t>
      </w:r>
    </w:p>
    <w:p>
      <w:pPr>
        <w:spacing w:line="259" w:lineRule="auto"/>
        <w:jc w:val="both"/>
        <w:rPr>
          <w:rFonts w:ascii="Calibri" w:eastAsia="Calibri" w:cs="Calibri" w:hAnsi="Calibri"/>
          <w:sz w:val="24"/>
          <w:szCs w:val="24"/>
        </w:rPr>
      </w:pPr>
      <w:r>
        <w:rPr>
          <w:rFonts w:ascii="Calibri" w:eastAsia="Calibri" w:cs="Calibri" w:hAnsi="Calibri"/>
          <w:b/>
          <w:bCs/>
          <w:sz w:val="24"/>
          <w:szCs w:val="24"/>
        </w:rPr>
        <w:t>Output:</w:t>
      </w:r>
    </w:p>
    <w:p>
      <w:pPr>
        <w:spacing w:line="259" w:lineRule="auto"/>
        <w:jc w:val="both"/>
        <w:rPr>
          <w:rFonts w:ascii="Calibri" w:eastAsia="Calibri" w:cs="Calibri" w:hAnsi="Calibri"/>
          <w:sz w:val="24"/>
          <w:szCs w:val="24"/>
        </w:rPr>
      </w:pPr>
      <w:r>
        <w:rPr>
          <w:rFonts w:ascii="Calibri" w:eastAsia="Calibri" w:cs="Calibri" w:hAnsi="Calibri"/>
          <w:sz w:val="24"/>
          <w:szCs w:val="24"/>
        </w:rPr>
        <w:t>1</w:t>
      </w:r>
    </w:p>
    <w:p>
      <w:pPr>
        <w:spacing w:line="259" w:lineRule="auto"/>
        <w:jc w:val="both"/>
        <w:rPr>
          <w:rFonts w:ascii="Calibri" w:eastAsia="Calibri" w:cs="Calibri" w:hAnsi="Calibri"/>
          <w:sz w:val="24"/>
          <w:szCs w:val="24"/>
        </w:rPr>
      </w:pPr>
      <w:r>
        <w:rPr>
          <w:rFonts w:ascii="Calibri" w:eastAsia="Calibri" w:cs="Calibri" w:hAnsi="Calibri"/>
          <w:sz w:val="24"/>
          <w:szCs w:val="24"/>
        </w:rPr>
        <w:t>2</w:t>
      </w:r>
    </w:p>
    <w:p>
      <w:pPr>
        <w:spacing w:line="259" w:lineRule="auto"/>
        <w:jc w:val="both"/>
        <w:rPr>
          <w:rFonts w:ascii="Calibri" w:eastAsia="Calibri" w:cs="Calibri" w:hAnsi="Calibri"/>
          <w:sz w:val="24"/>
          <w:szCs w:val="24"/>
        </w:rPr>
      </w:pPr>
      <w:r>
        <w:rPr>
          <w:rFonts w:ascii="Calibri" w:eastAsia="Calibri" w:cs="Calibri" w:hAnsi="Calibri"/>
          <w:sz w:val="24"/>
          <w:szCs w:val="24"/>
        </w:rPr>
        <w:t>3</w:t>
      </w:r>
    </w:p>
    <w:p>
      <w:pPr>
        <w:spacing w:line="259" w:lineRule="auto"/>
        <w:jc w:val="both"/>
        <w:rPr>
          <w:rFonts w:ascii="Calibri" w:eastAsia="Calibri" w:cs="Calibri" w:hAnsi="Calibri"/>
          <w:sz w:val="24"/>
          <w:szCs w:val="24"/>
        </w:rPr>
      </w:pPr>
      <w:r>
        <w:rPr>
          <w:rFonts w:ascii="Calibri" w:eastAsia="Calibri" w:cs="Calibri" w:hAnsi="Calibri"/>
          <w:sz w:val="24"/>
          <w:szCs w:val="24"/>
        </w:rPr>
        <w:t>p</w:t>
      </w:r>
    </w:p>
    <w:p>
      <w:pPr>
        <w:spacing w:line="259" w:lineRule="auto"/>
        <w:jc w:val="both"/>
        <w:rPr>
          <w:rFonts w:ascii="Calibri" w:eastAsia="Calibri" w:cs="Calibri" w:hAnsi="Calibri"/>
          <w:sz w:val="24"/>
          <w:szCs w:val="24"/>
        </w:rPr>
      </w:pPr>
      <w:r>
        <w:rPr>
          <w:rFonts w:ascii="Calibri" w:eastAsia="Calibri" w:cs="Calibri" w:hAnsi="Calibri"/>
          <w:sz w:val="24"/>
          <w:szCs w:val="24"/>
        </w:rPr>
        <w:t>y</w:t>
      </w:r>
    </w:p>
    <w:p>
      <w:pPr>
        <w:spacing w:line="259" w:lineRule="auto"/>
        <w:jc w:val="both"/>
        <w:rPr>
          <w:rFonts w:ascii="Calibri" w:eastAsia="Calibri" w:cs="Calibri" w:hAnsi="Calibri"/>
          <w:sz w:val="24"/>
          <w:szCs w:val="24"/>
        </w:rPr>
      </w:pPr>
      <w:r>
        <w:rPr>
          <w:rFonts w:ascii="Calibri" w:eastAsia="Calibri" w:cs="Calibri" w:hAnsi="Calibri"/>
          <w:sz w:val="24"/>
          <w:szCs w:val="24"/>
        </w:rPr>
        <w:t>t</w:t>
      </w:r>
    </w:p>
    <w:p>
      <w:pPr>
        <w:spacing w:line="259" w:lineRule="auto"/>
        <w:jc w:val="both"/>
        <w:rPr>
          <w:rFonts w:ascii="Calibri" w:eastAsia="Calibri" w:cs="Calibri" w:hAnsi="Calibri"/>
          <w:sz w:val="24"/>
          <w:szCs w:val="24"/>
        </w:rPr>
      </w:pPr>
      <w:r>
        <w:rPr>
          <w:rFonts w:ascii="Calibri" w:eastAsia="Calibri" w:cs="Calibri" w:hAnsi="Calibri"/>
          <w:sz w:val="24"/>
          <w:szCs w:val="24"/>
        </w:rPr>
        <w:t>h</w:t>
      </w:r>
    </w:p>
    <w:p>
      <w:pPr>
        <w:spacing w:line="259" w:lineRule="auto"/>
        <w:jc w:val="both"/>
        <w:rPr>
          <w:rFonts w:ascii="Calibri" w:eastAsia="Calibri" w:cs="Calibri" w:hAnsi="Calibri"/>
          <w:sz w:val="24"/>
          <w:szCs w:val="24"/>
        </w:rPr>
      </w:pPr>
      <w:r>
        <w:rPr>
          <w:rFonts w:ascii="Calibri" w:eastAsia="Calibri" w:cs="Calibri" w:hAnsi="Calibri"/>
          <w:sz w:val="24"/>
          <w:szCs w:val="24"/>
        </w:rPr>
        <w:t>o</w:t>
      </w:r>
    </w:p>
    <w:p>
      <w:pPr>
        <w:spacing w:line="259" w:lineRule="auto"/>
        <w:jc w:val="both"/>
        <w:rPr>
          <w:rFonts w:ascii="Calibri" w:eastAsia="Calibri" w:cs="Calibri" w:hAnsi="Calibri"/>
          <w:sz w:val="24"/>
          <w:szCs w:val="24"/>
        </w:rPr>
      </w:pPr>
      <w:r>
        <w:rPr>
          <w:rFonts w:ascii="Calibri" w:eastAsia="Calibri" w:cs="Calibri" w:hAnsi="Calibri"/>
          <w:sz w:val="24"/>
          <w:szCs w:val="24"/>
        </w:rPr>
        <w:t>n</w:t>
      </w:r>
    </w:p>
    <w:p>
      <w:pPr>
        <w:spacing w:line="259" w:lineRule="auto"/>
        <w:jc w:val="both"/>
        <w:rPr>
          <w:rFonts w:ascii="Calibri" w:eastAsia="Calibri" w:cs="Calibri" w:hAnsi="Calibri"/>
          <w:sz w:val="24"/>
          <w:szCs w:val="24"/>
        </w:rPr>
      </w:pPr>
      <w:r>
        <w:rPr>
          <w:rFonts w:ascii="Calibri" w:eastAsia="Calibri" w:cs="Calibri" w:hAnsi="Calibri"/>
          <w:sz w:val="24"/>
          <w:szCs w:val="24"/>
        </w:rPr>
        <w:t>name Vishw</w:t>
      </w:r>
    </w:p>
    <w:p>
      <w:pPr>
        <w:spacing w:line="259" w:lineRule="auto"/>
        <w:jc w:val="both"/>
        <w:rPr>
          <w:rFonts w:ascii="Calibri" w:eastAsia="Calibri" w:cs="Calibri" w:hAnsi="Calibri"/>
          <w:sz w:val="24"/>
          <w:szCs w:val="24"/>
        </w:rPr>
      </w:pPr>
      <w:r>
        <w:rPr>
          <w:rFonts w:ascii="Calibri" w:eastAsia="Calibri" w:cs="Calibri" w:hAnsi="Calibri"/>
          <w:sz w:val="24"/>
          <w:szCs w:val="24"/>
        </w:rPr>
        <w:t>age 21</w:t>
      </w:r>
      <w:bookmarkStart w:id="0" w:name="_GoBack"/>
      <w:bookmarkEnd w:id="0"/>
    </w:p>
    <w:p>
      <w:pPr>
        <w:spacing w:line="259" w:lineRule="auto"/>
        <w:jc w:val="both"/>
        <w:rPr>
          <w:rFonts w:ascii="Calibri" w:eastAsia="Calibri" w:cs="Calibri" w:hAnsi="Calibri"/>
          <w:sz w:val="24"/>
          <w:szCs w:val="24"/>
        </w:rPr>
      </w:pPr>
    </w:p>
    <w:p>
      <w:pPr>
        <w:spacing w:line="259" w:lineRule="auto"/>
        <w:jc w:val="both"/>
        <w:rPr>
          <w:rFonts w:ascii="Calibri" w:eastAsia="Calibri" w:cs="Calibri" w:hAnsi="Calibri"/>
        </w:rPr>
      </w:pPr>
      <w:r>
        <w:rPr>
          <w:rFonts w:ascii="Calibri" w:eastAsia="Calibri" w:cs="Calibri" w:hAnsi="Calibri"/>
          <w:b/>
          <w:bCs/>
          <w:sz w:val="24"/>
          <w:szCs w:val="24"/>
        </w:rPr>
        <w:t>Conclusion:</w:t>
        <w:br/>
      </w:r>
      <w:r>
        <w:rPr>
          <w:rFonts w:ascii="Calibri" w:eastAsia="Calibri" w:cs="Calibri" w:hAnsi="Calibri"/>
          <w:sz w:val="24"/>
          <w:szCs w:val="24"/>
        </w:rPr>
        <w:t>The program successfully demonstrates how to iterate over lists, strings, and dictionaries using for loops in Python. It shows how loops can be used to access each element or key-value pair one by one.</w:t>
      </w:r>
    </w:p>
    <w:p>
      <w:pPr>
        <w:spacing w:before="0" w:after="160" w:line="259" w:lineRule="auto"/>
        <w:jc w:val="both"/>
        <w:rPr>
          <w:rFonts w:ascii="Calibri" w:eastAsia="Calibri" w:cs="Calibri" w:hAnsi="Calibri"/>
        </w:rPr>
      </w:pPr>
    </w:p>
    <w:p>
      <w:pPr>
        <w:spacing w:before="240" w:after="240" w:line="259" w:lineRule="auto"/>
        <w:jc w:val="both"/>
        <w:rPr>
          <w:rFonts w:ascii="Calibri" w:eastAsia="Calibri" w:cs="Calibri" w:hAnsi="Calibri"/>
          <w:b/>
          <w:bCs/>
          <w:sz w:val="24"/>
          <w:szCs w:val="24"/>
        </w:rPr>
      </w:pPr>
      <w:r>
        <w:rPr>
          <w:rFonts w:ascii="Calibri" w:eastAsia="Calibri" w:cs="Calibri" w:hAnsi="Calibri"/>
          <w:b/>
          <w:bCs/>
          <w:sz w:val="24"/>
          <w:szCs w:val="24"/>
        </w:rPr>
        <w:t>Definition :</w:t>
      </w:r>
      <w:r>
        <w:rPr>
          <w:rFonts w:ascii="Calibri" w:eastAsia="Calibri" w:cs="Calibri" w:hAnsi="Calibri"/>
          <w:sz w:val="24"/>
          <w:szCs w:val="24"/>
        </w:rPr>
        <w:t xml:space="preserve"> Write a program to demonstrate list, dictionary, and set comprehensions in Python.</w:t>
      </w:r>
    </w:p>
    <w:p>
      <w:pPr>
        <w:spacing w:before="240" w:after="240" w:line="259" w:lineRule="auto"/>
        <w:jc w:val="both"/>
        <w:rPr>
          <w:rFonts w:ascii="Calibri" w:eastAsia="Calibri" w:cs="Calibri" w:hAnsi="Calibri"/>
          <w:sz w:val="24"/>
          <w:szCs w:val="24"/>
        </w:rPr>
      </w:pPr>
      <w:r>
        <w:rPr>
          <w:rFonts w:ascii="Calibri" w:eastAsia="Calibri" w:cs="Calibri" w:hAnsi="Calibri"/>
          <w:b/>
          <w:bCs/>
          <w:sz w:val="24"/>
          <w:szCs w:val="24"/>
        </w:rPr>
        <w:t>Aim/ Objective:</w:t>
      </w:r>
    </w:p>
    <w:p>
      <w:pPr>
        <w:numPr>
          <w:ilvl w:val="0"/>
          <w:numId w:val="7"/>
        </w:numPr>
        <w:spacing w:before="240" w:after="0" w:line="259" w:lineRule="auto"/>
        <w:ind w:left="720" w:right="0" w:hanging="360"/>
        <w:rPr>
          <w:rFonts w:ascii="Calibri" w:eastAsia="Calibri" w:cs="Calibri" w:hAnsi="Calibri"/>
          <w:sz w:val="24"/>
          <w:szCs w:val="24"/>
        </w:rPr>
      </w:pPr>
      <w:r>
        <w:rPr>
          <w:rFonts w:ascii="Calibri" w:eastAsia="Calibri" w:cs="Calibri" w:hAnsi="Calibri"/>
          <w:sz w:val="24"/>
          <w:szCs w:val="24"/>
        </w:rPr>
        <w:t>To understand the concept of comprehensions in Python.</w:t>
      </w:r>
    </w:p>
    <w:p>
      <w:pPr>
        <w:numPr>
          <w:ilvl w:val="0"/>
          <w:numId w:val="7"/>
        </w:numPr>
        <w:spacing w:before="0" w:after="0" w:line="259" w:lineRule="auto"/>
        <w:ind w:left="720" w:right="0" w:hanging="360"/>
        <w:rPr>
          <w:rFonts w:ascii="Calibri" w:eastAsia="Calibri" w:cs="Calibri" w:hAnsi="Calibri"/>
          <w:sz w:val="24"/>
          <w:szCs w:val="24"/>
        </w:rPr>
      </w:pPr>
      <w:r>
        <w:rPr>
          <w:rFonts w:ascii="Calibri" w:eastAsia="Calibri" w:cs="Calibri" w:hAnsi="Calibri"/>
          <w:sz w:val="24"/>
          <w:szCs w:val="24"/>
        </w:rPr>
        <w:t>To create a list using list comprehension.</w:t>
      </w:r>
    </w:p>
    <w:p>
      <w:pPr>
        <w:numPr>
          <w:ilvl w:val="0"/>
          <w:numId w:val="7"/>
        </w:numPr>
        <w:spacing w:before="0" w:after="0" w:line="259" w:lineRule="auto"/>
        <w:ind w:left="720" w:right="0" w:hanging="360"/>
        <w:rPr>
          <w:rFonts w:ascii="Calibri" w:eastAsia="Calibri" w:cs="Calibri" w:hAnsi="Calibri"/>
          <w:sz w:val="24"/>
          <w:szCs w:val="24"/>
        </w:rPr>
      </w:pPr>
      <w:r>
        <w:rPr>
          <w:rFonts w:ascii="Calibri" w:eastAsia="Calibri" w:cs="Calibri" w:hAnsi="Calibri"/>
          <w:sz w:val="24"/>
          <w:szCs w:val="24"/>
        </w:rPr>
        <w:t>To create a dictionary using dictionary comprehension.</w:t>
      </w:r>
    </w:p>
    <w:p>
      <w:pPr>
        <w:numPr>
          <w:ilvl w:val="0"/>
          <w:numId w:val="7"/>
        </w:numPr>
        <w:spacing w:before="0" w:after="0" w:line="259" w:lineRule="auto"/>
        <w:ind w:left="720" w:right="0" w:hanging="360"/>
        <w:rPr>
          <w:rFonts w:ascii="Calibri" w:eastAsia="Calibri" w:cs="Calibri" w:hAnsi="Calibri"/>
          <w:sz w:val="24"/>
          <w:szCs w:val="24"/>
        </w:rPr>
      </w:pPr>
      <w:r>
        <w:rPr>
          <w:rFonts w:ascii="Calibri" w:eastAsia="Calibri" w:cs="Calibri" w:hAnsi="Calibri"/>
          <w:sz w:val="24"/>
          <w:szCs w:val="24"/>
        </w:rPr>
        <w:t>To create a set using set comprehension.</w:t>
      </w:r>
    </w:p>
    <w:p>
      <w:pPr>
        <w:numPr>
          <w:ilvl w:val="0"/>
          <w:numId w:val="7"/>
        </w:numPr>
        <w:spacing w:before="0" w:after="240" w:line="259" w:lineRule="auto"/>
        <w:ind w:left="720" w:right="0" w:hanging="360"/>
        <w:rPr>
          <w:rFonts w:ascii="Calibri" w:eastAsia="Calibri" w:cs="Calibri" w:hAnsi="Calibri"/>
          <w:sz w:val="24"/>
          <w:szCs w:val="24"/>
        </w:rPr>
      </w:pPr>
      <w:r>
        <w:rPr>
          <w:rFonts w:ascii="Calibri" w:eastAsia="Calibri" w:cs="Calibri" w:hAnsi="Calibri"/>
          <w:sz w:val="24"/>
          <w:szCs w:val="24"/>
        </w:rPr>
        <w:t>To write concise and readable Python code.</w:t>
      </w:r>
    </w:p>
    <w:p>
      <w:pPr>
        <w:spacing w:before="240" w:after="240" w:line="259" w:lineRule="auto"/>
        <w:jc w:val="both"/>
        <w:rPr>
          <w:rFonts w:ascii="Calibri" w:eastAsia="Calibri" w:cs="Calibri" w:hAnsi="Calibri"/>
          <w:sz w:val="24"/>
          <w:szCs w:val="24"/>
        </w:rPr>
      </w:pPr>
    </w:p>
    <w:p>
      <w:pPr>
        <w:spacing w:before="240" w:after="240" w:line="259" w:lineRule="auto"/>
        <w:jc w:val="both"/>
        <w:rPr>
          <w:rFonts w:ascii="Calibri" w:eastAsia="Calibri" w:cs="Calibri" w:hAnsi="Calibri"/>
          <w:sz w:val="24"/>
          <w:szCs w:val="24"/>
        </w:rPr>
      </w:pPr>
      <w:r>
        <w:rPr>
          <w:rFonts w:ascii="Calibri" w:eastAsia="Calibri" w:cs="Calibri" w:hAnsi="Calibri"/>
          <w:b/>
          <w:bCs/>
          <w:sz w:val="24"/>
          <w:szCs w:val="24"/>
        </w:rPr>
        <w:t>Source Code:</w:t>
      </w:r>
    </w:p>
    <w:p>
      <w:pPr>
        <w:spacing w:before="0" w:after="160" w:line="259" w:lineRule="auto"/>
        <w:jc w:val="both"/>
        <w:rPr>
          <w:rFonts w:ascii="Calibri" w:eastAsia="Calibri" w:cs="Calibri" w:hAnsi="Calibri"/>
          <w:sz w:val="24"/>
          <w:szCs w:val="24"/>
        </w:rPr>
      </w:pPr>
      <w:r>
        <w:rPr>
          <w:rFonts w:ascii="Calibri" w:eastAsia="Calibri" w:cs="Calibri" w:hAnsi="Calibri"/>
          <w:sz w:val="24"/>
          <w:szCs w:val="24"/>
        </w:rPr>
        <w:t>num = [1,2,3,4,5,56,65,43]</w:t>
      </w:r>
    </w:p>
    <w:p>
      <w:pPr>
        <w:spacing w:before="0" w:after="160" w:line="259" w:lineRule="auto"/>
        <w:jc w:val="both"/>
        <w:rPr>
          <w:rFonts w:ascii="Calibri" w:eastAsia="Calibri" w:cs="Calibri" w:hAnsi="Calibri"/>
          <w:sz w:val="24"/>
          <w:szCs w:val="24"/>
        </w:rPr>
      </w:pPr>
    </w:p>
    <w:p>
      <w:pPr>
        <w:spacing w:before="0" w:after="160" w:line="259" w:lineRule="auto"/>
        <w:jc w:val="both"/>
        <w:rPr>
          <w:rFonts w:ascii="Calibri" w:eastAsia="Calibri" w:cs="Calibri" w:hAnsi="Calibri"/>
          <w:sz w:val="24"/>
          <w:szCs w:val="24"/>
        </w:rPr>
      </w:pPr>
      <w:r>
        <w:rPr>
          <w:rFonts w:ascii="Calibri" w:eastAsia="Calibri" w:cs="Calibri" w:hAnsi="Calibri"/>
          <w:sz w:val="24"/>
          <w:szCs w:val="24"/>
        </w:rPr>
        <w:t>squ = [x * x for x in num]</w:t>
      </w:r>
    </w:p>
    <w:p>
      <w:pPr>
        <w:spacing w:before="0" w:after="160" w:line="259" w:lineRule="auto"/>
        <w:jc w:val="both"/>
        <w:rPr>
          <w:rFonts w:ascii="Calibri" w:eastAsia="Calibri" w:cs="Calibri" w:hAnsi="Calibri"/>
          <w:sz w:val="24"/>
          <w:szCs w:val="24"/>
        </w:rPr>
      </w:pPr>
    </w:p>
    <w:p>
      <w:pPr>
        <w:spacing w:before="0" w:after="160" w:line="259" w:lineRule="auto"/>
        <w:jc w:val="both"/>
        <w:rPr>
          <w:rFonts w:ascii="Calibri" w:eastAsia="Calibri" w:cs="Calibri" w:hAnsi="Calibri"/>
          <w:sz w:val="24"/>
          <w:szCs w:val="24"/>
        </w:rPr>
      </w:pPr>
      <w:r>
        <w:rPr>
          <w:rFonts w:ascii="Calibri" w:eastAsia="Calibri" w:cs="Calibri" w:hAnsi="Calibri"/>
          <w:sz w:val="24"/>
          <w:szCs w:val="24"/>
        </w:rPr>
        <w:t>print("squ",squ)</w:t>
      </w:r>
    </w:p>
    <w:p>
      <w:pPr>
        <w:spacing w:before="0" w:after="160" w:line="259" w:lineRule="auto"/>
        <w:jc w:val="both"/>
        <w:rPr>
          <w:rFonts w:ascii="Calibri" w:eastAsia="Calibri" w:cs="Calibri" w:hAnsi="Calibri"/>
          <w:sz w:val="24"/>
          <w:szCs w:val="24"/>
        </w:rPr>
      </w:pPr>
    </w:p>
    <w:p>
      <w:pPr>
        <w:spacing w:before="0" w:after="160" w:line="259" w:lineRule="auto"/>
        <w:jc w:val="both"/>
        <w:rPr>
          <w:rFonts w:ascii="Calibri" w:eastAsia="Calibri" w:cs="Calibri" w:hAnsi="Calibri"/>
          <w:sz w:val="24"/>
          <w:szCs w:val="24"/>
        </w:rPr>
      </w:pPr>
      <w:r>
        <w:rPr>
          <w:rFonts w:ascii="Calibri" w:eastAsia="Calibri" w:cs="Calibri" w:hAnsi="Calibri"/>
          <w:sz w:val="24"/>
          <w:szCs w:val="24"/>
        </w:rPr>
        <w:t>squ_dict = {x: x * x for x in num}</w:t>
      </w:r>
    </w:p>
    <w:p>
      <w:pPr>
        <w:spacing w:before="0" w:after="160" w:line="259" w:lineRule="auto"/>
        <w:jc w:val="both"/>
        <w:rPr>
          <w:rFonts w:ascii="Calibri" w:eastAsia="Calibri" w:cs="Calibri" w:hAnsi="Calibri"/>
          <w:sz w:val="24"/>
          <w:szCs w:val="24"/>
        </w:rPr>
      </w:pPr>
    </w:p>
    <w:p>
      <w:pPr>
        <w:spacing w:before="0" w:after="160" w:line="259" w:lineRule="auto"/>
        <w:jc w:val="both"/>
        <w:rPr>
          <w:rFonts w:ascii="Calibri" w:eastAsia="Calibri" w:cs="Calibri" w:hAnsi="Calibri"/>
          <w:sz w:val="24"/>
          <w:szCs w:val="24"/>
        </w:rPr>
      </w:pPr>
      <w:r>
        <w:rPr>
          <w:rFonts w:ascii="Calibri" w:eastAsia="Calibri" w:cs="Calibri" w:hAnsi="Calibri"/>
          <w:sz w:val="24"/>
          <w:szCs w:val="24"/>
        </w:rPr>
        <w:t>print("squ_dict",squ_dict)</w:t>
      </w:r>
    </w:p>
    <w:p>
      <w:pPr>
        <w:spacing w:before="0" w:after="160" w:line="259" w:lineRule="auto"/>
        <w:jc w:val="both"/>
        <w:rPr>
          <w:rFonts w:ascii="Calibri" w:eastAsia="Calibri" w:cs="Calibri" w:hAnsi="Calibri"/>
          <w:sz w:val="24"/>
          <w:szCs w:val="24"/>
        </w:rPr>
      </w:pPr>
    </w:p>
    <w:p>
      <w:pPr>
        <w:spacing w:before="0" w:after="160" w:line="259" w:lineRule="auto"/>
        <w:jc w:val="both"/>
        <w:rPr>
          <w:rFonts w:ascii="Calibri" w:eastAsia="Calibri" w:cs="Calibri" w:hAnsi="Calibri"/>
          <w:sz w:val="24"/>
          <w:szCs w:val="24"/>
        </w:rPr>
      </w:pPr>
      <w:r>
        <w:rPr>
          <w:rFonts w:ascii="Calibri" w:eastAsia="Calibri" w:cs="Calibri" w:hAnsi="Calibri"/>
          <w:sz w:val="24"/>
          <w:szCs w:val="24"/>
        </w:rPr>
        <w:t>squ_set = {x * x for x in num}</w:t>
      </w:r>
    </w:p>
    <w:p>
      <w:pPr>
        <w:spacing w:before="0" w:after="160" w:line="259" w:lineRule="auto"/>
        <w:jc w:val="both"/>
        <w:rPr>
          <w:rFonts w:ascii="Calibri" w:eastAsia="Calibri" w:cs="Calibri" w:hAnsi="Calibri"/>
          <w:sz w:val="24"/>
          <w:szCs w:val="24"/>
        </w:rPr>
      </w:pPr>
    </w:p>
    <w:p>
      <w:pPr>
        <w:spacing w:before="0" w:after="160" w:line="259" w:lineRule="auto"/>
        <w:jc w:val="both"/>
        <w:rPr>
          <w:rFonts w:ascii="Calibri" w:eastAsia="Calibri" w:cs="Calibri" w:hAnsi="Calibri"/>
          <w:b/>
          <w:bCs/>
          <w:sz w:val="24"/>
          <w:szCs w:val="24"/>
        </w:rPr>
      </w:pPr>
      <w:r>
        <w:rPr>
          <w:rFonts w:ascii="Calibri" w:eastAsia="Calibri" w:cs="Calibri" w:hAnsi="Calibri"/>
          <w:sz w:val="24"/>
          <w:szCs w:val="24"/>
        </w:rPr>
        <w:t>print("squ_set",squ_set)</w:t>
      </w:r>
    </w:p>
    <w:p>
      <w:pPr>
        <w:spacing w:before="240" w:after="240" w:line="259" w:lineRule="auto"/>
        <w:jc w:val="both"/>
        <w:rPr>
          <w:rFonts w:ascii="Calibri" w:eastAsia="Calibri" w:cs="Calibri" w:hAnsi="Calibri"/>
          <w:sz w:val="24"/>
          <w:szCs w:val="24"/>
        </w:rPr>
      </w:pPr>
      <w:r>
        <w:rPr>
          <w:rFonts w:ascii="Calibri" w:eastAsia="Calibri" w:cs="Calibri" w:hAnsi="Calibri"/>
          <w:b/>
          <w:bCs/>
          <w:sz w:val="24"/>
          <w:szCs w:val="24"/>
        </w:rPr>
        <w:t>Output:</w:t>
      </w:r>
    </w:p>
    <w:p>
      <w:pPr>
        <w:spacing w:before="0" w:after="160" w:line="259" w:lineRule="auto"/>
        <w:jc w:val="both"/>
        <w:rPr>
          <w:rFonts w:ascii="Calibri" w:eastAsia="Calibri" w:cs="Calibri" w:hAnsi="Calibri"/>
          <w:sz w:val="24"/>
          <w:szCs w:val="24"/>
        </w:rPr>
      </w:pPr>
      <w:r>
        <w:rPr>
          <w:rFonts w:ascii="Calibri" w:eastAsia="Calibri" w:cs="Calibri" w:hAnsi="Calibri"/>
          <w:sz w:val="24"/>
          <w:szCs w:val="24"/>
        </w:rPr>
        <w:t>squ [1, 4, 9, 16, 25, 3136, 4225, 1849]</w:t>
      </w:r>
    </w:p>
    <w:p>
      <w:pPr>
        <w:spacing w:before="0" w:after="160" w:line="259" w:lineRule="auto"/>
        <w:jc w:val="both"/>
        <w:rPr>
          <w:rFonts w:ascii="Calibri" w:eastAsia="Calibri" w:cs="Calibri" w:hAnsi="Calibri"/>
          <w:sz w:val="24"/>
          <w:szCs w:val="24"/>
        </w:rPr>
      </w:pPr>
      <w:r>
        <w:rPr>
          <w:rFonts w:ascii="Calibri" w:eastAsia="Calibri" w:cs="Calibri" w:hAnsi="Calibri"/>
          <w:sz w:val="24"/>
          <w:szCs w:val="24"/>
        </w:rPr>
        <w:t>squ_dict {1: 1, 2: 4, 3: 9, 4: 16, 5: 25, 56: 3136, 65: 4225, 43: 1849}</w:t>
      </w:r>
    </w:p>
    <w:p>
      <w:pPr>
        <w:spacing w:before="0" w:after="160" w:line="259" w:lineRule="auto"/>
        <w:jc w:val="both"/>
        <w:rPr>
          <w:rFonts w:ascii="Calibri" w:eastAsia="Calibri" w:cs="Calibri" w:hAnsi="Calibri"/>
          <w:sz w:val="24"/>
          <w:szCs w:val="24"/>
        </w:rPr>
      </w:pPr>
      <w:r>
        <w:rPr>
          <w:rFonts w:ascii="Calibri" w:eastAsia="Calibri" w:cs="Calibri" w:hAnsi="Calibri"/>
          <w:sz w:val="24"/>
          <w:szCs w:val="24"/>
        </w:rPr>
        <w:t>squ_set {3136, 1, 4225, 4, 9, 16, 1849, 25}</w:t>
      </w:r>
    </w:p>
    <w:p>
      <w:pPr>
        <w:spacing w:before="0" w:after="160" w:line="259" w:lineRule="auto"/>
        <w:jc w:val="both"/>
        <w:rPr>
          <w:rFonts w:ascii="Calibri" w:eastAsia="Calibri" w:cs="Calibri" w:hAnsi="Calibri"/>
          <w:sz w:val="24"/>
          <w:szCs w:val="24"/>
        </w:rPr>
      </w:pPr>
    </w:p>
    <w:p>
      <w:pPr>
        <w:spacing w:before="240" w:after="240" w:line="259" w:lineRule="auto"/>
        <w:jc w:val="both"/>
        <w:rPr>
          <w:rFonts w:ascii="Calibri" w:eastAsia="Calibri" w:cs="Calibri" w:hAnsi="Calibri"/>
          <w:sz w:val="24"/>
          <w:szCs w:val="24"/>
        </w:rPr>
      </w:pPr>
      <w:r>
        <w:rPr>
          <w:rFonts w:ascii="Calibri" w:eastAsia="Calibri" w:cs="Calibri" w:hAnsi="Calibri"/>
          <w:b/>
          <w:bCs/>
          <w:sz w:val="24"/>
          <w:szCs w:val="24"/>
        </w:rPr>
        <w:t>Conclusion:</w:t>
        <w:br/>
      </w:r>
      <w:r>
        <w:rPr>
          <w:rFonts w:ascii="Calibri" w:eastAsia="Calibri" w:cs="Calibri" w:hAnsi="Calibri"/>
          <w:sz w:val="24"/>
          <w:szCs w:val="24"/>
        </w:rPr>
        <w:t xml:space="preserve"> The program successfully demonstrates list, dictionary, and set comprehensions in Python. Comprehensions provide a simple and concise way to create collections using loops and expressions.</w:t>
      </w:r>
    </w:p>
    <w:p>
      <w:pPr>
        <w:spacing w:before="0" w:after="160" w:line="259" w:lineRule="auto"/>
        <w:jc w:val="both"/>
        <w:rPr>
          <w:rFonts w:ascii="Calibri" w:eastAsia="Calibri" w:cs="Calibri" w:hAnsi="Calibri"/>
          <w:sz w:val="24"/>
          <w:szCs w:val="24"/>
        </w:rPr>
      </w:pPr>
    </w:p>
    <w:p>
      <w:pPr>
        <w:spacing w:line="259" w:lineRule="auto"/>
        <w:jc w:val="both"/>
        <w:rPr>
          <w:rFonts w:ascii="Calibri" w:eastAsia="Calibri" w:cs="Calibri" w:hAnsi="Calibri"/>
          <w:sz w:val="24"/>
          <w:szCs w:val="24"/>
        </w:rPr>
      </w:pPr>
    </w:p>
    <w:p>
      <w:pPr>
        <w:spacing w:before="0" w:after="160" w:line="259" w:lineRule="auto"/>
        <w:jc w:val="both"/>
        <w:rPr>
          <w:rFonts w:ascii="Calibri" w:eastAsia="Calibri" w:cs="Calibri" w:hAnsi="Calibri"/>
          <w:sz w:val="24"/>
          <w:szCs w:val="24"/>
        </w:rPr>
      </w:pPr>
    </w:p>
    <w:p>
      <w:pPr>
        <w:spacing w:line="259" w:lineRule="auto"/>
        <w:jc w:val="both"/>
        <w:rPr>
          <w:rFonts w:ascii="Calibri" w:eastAsia="Calibri" w:cs="Calibri" w:hAnsi="Calibri"/>
          <w:sz w:val="24"/>
          <w:szCs w:val="24"/>
        </w:rPr>
      </w:pPr>
      <w:r>
        <w:rPr>
          <w:rFonts w:ascii="Calibri" w:eastAsia="Calibri" w:cs="Calibri" w:hAnsi="Calibri"/>
          <w:b/>
          <w:bCs/>
          <w:sz w:val="24"/>
          <w:szCs w:val="24"/>
        </w:rPr>
        <w:t>Definition :</w:t>
      </w:r>
      <w:r>
        <w:rPr>
          <w:rFonts w:ascii="Calibri" w:eastAsia="Calibri" w:cs="Calibri" w:hAnsi="Calibri"/>
          <w:sz w:val="24"/>
          <w:szCs w:val="24"/>
        </w:rPr>
        <w:t xml:space="preserve"> Write a program to illustrate variable scope using local, global, and nonlocal variables.</w:t>
      </w:r>
    </w:p>
    <w:p>
      <w:pPr>
        <w:spacing w:line="259" w:lineRule="auto"/>
        <w:jc w:val="both"/>
        <w:rPr>
          <w:rFonts w:ascii="Calibri" w:eastAsia="Calibri" w:cs="Calibri" w:hAnsi="Calibri"/>
          <w:sz w:val="24"/>
          <w:szCs w:val="24"/>
        </w:rPr>
      </w:pPr>
    </w:p>
    <w:p>
      <w:pPr>
        <w:spacing w:line="259" w:lineRule="auto"/>
        <w:jc w:val="both"/>
        <w:rPr>
          <w:rFonts w:ascii="Calibri" w:eastAsia="Calibri" w:cs="Calibri" w:hAnsi="Calibri"/>
          <w:sz w:val="24"/>
          <w:szCs w:val="24"/>
        </w:rPr>
      </w:pPr>
      <w:r>
        <w:rPr>
          <w:rFonts w:ascii="Calibri" w:eastAsia="Calibri" w:cs="Calibri" w:hAnsi="Calibri"/>
          <w:b/>
          <w:bCs/>
          <w:sz w:val="24"/>
          <w:szCs w:val="24"/>
        </w:rPr>
        <w:t>Aim/ Objective:</w:t>
      </w:r>
    </w:p>
    <w:p>
      <w:pPr>
        <w:numPr>
          <w:ilvl w:val="0"/>
          <w:numId w:val="8"/>
        </w:numPr>
        <w:spacing w:before="240" w:after="0" w:line="259" w:lineRule="auto"/>
        <w:ind w:left="720" w:right="0" w:hanging="360"/>
        <w:rPr>
          <w:rFonts w:ascii="Calibri" w:eastAsia="Calibri" w:cs="Calibri" w:hAnsi="Calibri"/>
          <w:sz w:val="24"/>
          <w:szCs w:val="24"/>
        </w:rPr>
      </w:pPr>
      <w:r>
        <w:rPr>
          <w:rFonts w:ascii="Calibri" w:eastAsia="Calibri" w:cs="Calibri" w:hAnsi="Calibri"/>
          <w:sz w:val="24"/>
          <w:szCs w:val="24"/>
        </w:rPr>
        <w:t>To understand the concept of variable scope in Python.</w:t>
      </w:r>
    </w:p>
    <w:p>
      <w:pPr>
        <w:numPr>
          <w:ilvl w:val="0"/>
          <w:numId w:val="8"/>
        </w:numPr>
        <w:spacing w:before="0" w:after="0" w:line="259" w:lineRule="auto"/>
        <w:ind w:left="720" w:right="0" w:hanging="360"/>
        <w:rPr>
          <w:rFonts w:ascii="Calibri" w:eastAsia="Calibri" w:cs="Calibri" w:hAnsi="Calibri"/>
          <w:sz w:val="24"/>
          <w:szCs w:val="24"/>
        </w:rPr>
      </w:pPr>
      <w:r>
        <w:rPr>
          <w:rFonts w:ascii="Calibri" w:eastAsia="Calibri" w:cs="Calibri" w:hAnsi="Calibri"/>
          <w:sz w:val="24"/>
          <w:szCs w:val="24"/>
        </w:rPr>
        <w:t>To understand the use of local variables.</w:t>
      </w:r>
    </w:p>
    <w:p>
      <w:pPr>
        <w:numPr>
          <w:ilvl w:val="0"/>
          <w:numId w:val="8"/>
        </w:numPr>
        <w:spacing w:before="0" w:after="0" w:line="259" w:lineRule="auto"/>
        <w:ind w:left="720" w:right="0" w:hanging="360"/>
        <w:rPr>
          <w:rFonts w:ascii="Calibri" w:eastAsia="Calibri" w:cs="Calibri" w:hAnsi="Calibri"/>
          <w:sz w:val="24"/>
          <w:szCs w:val="24"/>
        </w:rPr>
      </w:pPr>
      <w:r>
        <w:rPr>
          <w:rFonts w:ascii="Calibri" w:eastAsia="Calibri" w:cs="Calibri" w:hAnsi="Calibri"/>
          <w:sz w:val="24"/>
          <w:szCs w:val="24"/>
        </w:rPr>
        <w:t>To understand the use of global variables.</w:t>
      </w:r>
    </w:p>
    <w:p>
      <w:pPr>
        <w:numPr>
          <w:ilvl w:val="0"/>
          <w:numId w:val="8"/>
        </w:numPr>
        <w:spacing w:before="0" w:after="0" w:line="259" w:lineRule="auto"/>
        <w:ind w:left="720" w:right="0" w:hanging="360"/>
        <w:rPr>
          <w:rFonts w:ascii="Calibri" w:eastAsia="Calibri" w:cs="Calibri" w:hAnsi="Calibri"/>
          <w:sz w:val="24"/>
          <w:szCs w:val="24"/>
        </w:rPr>
      </w:pPr>
      <w:r>
        <w:rPr>
          <w:rFonts w:ascii="Calibri" w:eastAsia="Calibri" w:cs="Calibri" w:hAnsi="Calibri"/>
          <w:sz w:val="24"/>
          <w:szCs w:val="24"/>
        </w:rPr>
        <w:t>To understand the use of nonlocal variables.</w:t>
      </w:r>
    </w:p>
    <w:p>
      <w:pPr>
        <w:numPr>
          <w:ilvl w:val="0"/>
          <w:numId w:val="8"/>
        </w:numPr>
        <w:spacing w:before="0" w:after="240" w:line="259" w:lineRule="auto"/>
        <w:ind w:left="720" w:right="0" w:hanging="360"/>
        <w:rPr>
          <w:rFonts w:ascii="Calibri" w:eastAsia="Calibri" w:cs="Calibri" w:hAnsi="Calibri"/>
          <w:b/>
          <w:bCs/>
          <w:sz w:val="24"/>
          <w:szCs w:val="24"/>
        </w:rPr>
      </w:pPr>
      <w:r>
        <w:rPr>
          <w:rFonts w:ascii="Calibri" w:eastAsia="Calibri" w:cs="Calibri" w:hAnsi="Calibri"/>
          <w:sz w:val="24"/>
          <w:szCs w:val="24"/>
        </w:rPr>
        <w:t>To understand how variables are accessed inside different functions.</w:t>
      </w:r>
    </w:p>
    <w:p>
      <w:pPr>
        <w:spacing w:line="259" w:lineRule="auto"/>
        <w:jc w:val="both"/>
        <w:rPr>
          <w:rFonts w:ascii="Calibri" w:eastAsia="Calibri" w:cs="Calibri" w:hAnsi="Calibri"/>
          <w:sz w:val="24"/>
          <w:szCs w:val="24"/>
        </w:rPr>
      </w:pPr>
      <w:r>
        <w:rPr>
          <w:rFonts w:ascii="Calibri" w:eastAsia="Calibri" w:cs="Calibri" w:hAnsi="Calibri"/>
          <w:b/>
          <w:bCs/>
          <w:sz w:val="24"/>
          <w:szCs w:val="24"/>
        </w:rPr>
        <w:t>Source Code:</w:t>
      </w:r>
    </w:p>
    <w:p>
      <w:pPr>
        <w:spacing w:line="259" w:lineRule="auto"/>
        <w:jc w:val="both"/>
        <w:rPr>
          <w:rFonts w:ascii="Calibri" w:eastAsia="Calibri" w:cs="Calibri" w:hAnsi="Calibri"/>
          <w:sz w:val="24"/>
          <w:szCs w:val="24"/>
        </w:rPr>
      </w:pPr>
      <w:r>
        <w:rPr>
          <w:rFonts w:ascii="Calibri" w:eastAsia="Calibri" w:cs="Calibri" w:hAnsi="Calibri"/>
          <w:sz w:val="24"/>
          <w:szCs w:val="24"/>
        </w:rPr>
        <w:t>x = 10</w:t>
      </w:r>
    </w:p>
    <w:p>
      <w:pPr>
        <w:spacing w:line="259" w:lineRule="auto"/>
        <w:jc w:val="both"/>
        <w:rPr>
          <w:rFonts w:ascii="Calibri" w:eastAsia="Calibri" w:cs="Calibri" w:hAnsi="Calibri"/>
          <w:sz w:val="24"/>
          <w:szCs w:val="24"/>
        </w:rPr>
      </w:pPr>
    </w:p>
    <w:p>
      <w:pPr>
        <w:spacing w:line="259" w:lineRule="auto"/>
        <w:jc w:val="both"/>
        <w:rPr>
          <w:rFonts w:ascii="Calibri" w:eastAsia="Calibri" w:cs="Calibri" w:hAnsi="Calibri"/>
          <w:sz w:val="24"/>
          <w:szCs w:val="24"/>
        </w:rPr>
      </w:pPr>
      <w:r>
        <w:rPr>
          <w:rFonts w:ascii="Calibri" w:eastAsia="Calibri" w:cs="Calibri" w:hAnsi="Calibri"/>
          <w:sz w:val="24"/>
          <w:szCs w:val="24"/>
        </w:rPr>
        <w:t>def outer():</w:t>
      </w:r>
    </w:p>
    <w:p>
      <w:pPr>
        <w:spacing w:line="259" w:lineRule="auto"/>
        <w:jc w:val="both"/>
        <w:rPr>
          <w:rFonts w:ascii="Calibri" w:eastAsia="Calibri" w:cs="Calibri" w:hAnsi="Calibri"/>
          <w:sz w:val="24"/>
          <w:szCs w:val="24"/>
        </w:rPr>
      </w:pPr>
      <w:r>
        <w:rPr>
          <w:rFonts w:ascii="Calibri" w:eastAsia="Calibri" w:cs="Calibri" w:hAnsi="Calibri"/>
          <w:sz w:val="24"/>
          <w:szCs w:val="24"/>
        </w:rPr>
        <w:t xml:space="preserve">    </w:t>
      </w:r>
      <w:r>
        <w:rPr>
          <w:rFonts w:ascii="Calibri" w:eastAsia="Calibri" w:cs="Calibri" w:hAnsi="Calibri"/>
          <w:sz w:val="24"/>
          <w:szCs w:val="24"/>
        </w:rPr>
        <w:t>y = 20</w:t>
      </w:r>
    </w:p>
    <w:p>
      <w:pPr>
        <w:spacing w:line="259" w:lineRule="auto"/>
        <w:jc w:val="both"/>
        <w:rPr>
          <w:rFonts w:ascii="Calibri" w:eastAsia="Calibri" w:cs="Calibri" w:hAnsi="Calibri"/>
          <w:sz w:val="24"/>
          <w:szCs w:val="24"/>
        </w:rPr>
      </w:pPr>
    </w:p>
    <w:p>
      <w:pPr>
        <w:spacing w:line="259" w:lineRule="auto"/>
        <w:jc w:val="both"/>
        <w:rPr>
          <w:rFonts w:ascii="Calibri" w:eastAsia="Calibri" w:cs="Calibri" w:hAnsi="Calibri"/>
          <w:sz w:val="24"/>
          <w:szCs w:val="24"/>
        </w:rPr>
      </w:pPr>
      <w:r>
        <w:rPr>
          <w:rFonts w:ascii="Calibri" w:eastAsia="Calibri" w:cs="Calibri" w:hAnsi="Calibri"/>
          <w:sz w:val="24"/>
          <w:szCs w:val="24"/>
        </w:rPr>
        <w:t xml:space="preserve">    </w:t>
      </w:r>
      <w:r>
        <w:rPr>
          <w:rFonts w:ascii="Calibri" w:eastAsia="Calibri" w:cs="Calibri" w:hAnsi="Calibri"/>
          <w:sz w:val="24"/>
          <w:szCs w:val="24"/>
        </w:rPr>
        <w:t>def inner():</w:t>
      </w:r>
    </w:p>
    <w:p>
      <w:pPr>
        <w:spacing w:line="259" w:lineRule="auto"/>
        <w:jc w:val="both"/>
        <w:rPr>
          <w:rFonts w:ascii="Calibri" w:eastAsia="Calibri" w:cs="Calibri" w:hAnsi="Calibri"/>
          <w:sz w:val="24"/>
          <w:szCs w:val="24"/>
        </w:rPr>
      </w:pPr>
      <w:r>
        <w:rPr>
          <w:rFonts w:ascii="Calibri" w:eastAsia="Calibri" w:cs="Calibri" w:hAnsi="Calibri"/>
          <w:sz w:val="24"/>
          <w:szCs w:val="24"/>
        </w:rPr>
        <w:t xml:space="preserve">        </w:t>
      </w:r>
      <w:r>
        <w:rPr>
          <w:rFonts w:ascii="Calibri" w:eastAsia="Calibri" w:cs="Calibri" w:hAnsi="Calibri"/>
          <w:sz w:val="24"/>
          <w:szCs w:val="24"/>
        </w:rPr>
        <w:t>nonlocal y</w:t>
      </w:r>
    </w:p>
    <w:p>
      <w:pPr>
        <w:spacing w:line="259" w:lineRule="auto"/>
        <w:jc w:val="both"/>
        <w:rPr>
          <w:rFonts w:ascii="Calibri" w:eastAsia="Calibri" w:cs="Calibri" w:hAnsi="Calibri"/>
          <w:sz w:val="24"/>
          <w:szCs w:val="24"/>
        </w:rPr>
      </w:pPr>
      <w:r>
        <w:rPr>
          <w:rFonts w:ascii="Calibri" w:eastAsia="Calibri" w:cs="Calibri" w:hAnsi="Calibri"/>
          <w:sz w:val="24"/>
          <w:szCs w:val="24"/>
        </w:rPr>
        <w:t xml:space="preserve">        </w:t>
      </w:r>
      <w:r>
        <w:rPr>
          <w:rFonts w:ascii="Calibri" w:eastAsia="Calibri" w:cs="Calibri" w:hAnsi="Calibri"/>
          <w:sz w:val="24"/>
          <w:szCs w:val="24"/>
        </w:rPr>
        <w:t>y = 30</w:t>
      </w:r>
    </w:p>
    <w:p>
      <w:pPr>
        <w:spacing w:line="259" w:lineRule="auto"/>
        <w:jc w:val="both"/>
        <w:rPr>
          <w:rFonts w:ascii="Calibri" w:eastAsia="Calibri" w:cs="Calibri" w:hAnsi="Calibri"/>
          <w:sz w:val="24"/>
          <w:szCs w:val="24"/>
        </w:rPr>
      </w:pPr>
      <w:r>
        <w:rPr>
          <w:rFonts w:ascii="Calibri" w:eastAsia="Calibri" w:cs="Calibri" w:hAnsi="Calibri"/>
          <w:sz w:val="24"/>
          <w:szCs w:val="24"/>
        </w:rPr>
        <w:t xml:space="preserve">        </w:t>
      </w:r>
      <w:r>
        <w:rPr>
          <w:rFonts w:ascii="Calibri" w:eastAsia="Calibri" w:cs="Calibri" w:hAnsi="Calibri"/>
          <w:sz w:val="24"/>
          <w:szCs w:val="24"/>
        </w:rPr>
        <w:t>print("Nonlocal:", y)</w:t>
      </w:r>
    </w:p>
    <w:p>
      <w:pPr>
        <w:spacing w:line="259" w:lineRule="auto"/>
        <w:jc w:val="both"/>
        <w:rPr>
          <w:rFonts w:ascii="Calibri" w:eastAsia="Calibri" w:cs="Calibri" w:hAnsi="Calibri"/>
          <w:sz w:val="24"/>
          <w:szCs w:val="24"/>
        </w:rPr>
      </w:pPr>
    </w:p>
    <w:p>
      <w:pPr>
        <w:spacing w:line="259" w:lineRule="auto"/>
        <w:jc w:val="both"/>
        <w:rPr>
          <w:rFonts w:ascii="Calibri" w:eastAsia="Calibri" w:cs="Calibri" w:hAnsi="Calibri"/>
          <w:sz w:val="24"/>
          <w:szCs w:val="24"/>
        </w:rPr>
      </w:pPr>
      <w:r>
        <w:rPr>
          <w:rFonts w:ascii="Calibri" w:eastAsia="Calibri" w:cs="Calibri" w:hAnsi="Calibri"/>
          <w:sz w:val="24"/>
          <w:szCs w:val="24"/>
        </w:rPr>
        <w:t xml:space="preserve">    </w:t>
      </w:r>
      <w:r>
        <w:rPr>
          <w:rFonts w:ascii="Calibri" w:eastAsia="Calibri" w:cs="Calibri" w:hAnsi="Calibri"/>
          <w:sz w:val="24"/>
          <w:szCs w:val="24"/>
        </w:rPr>
        <w:t>inner()</w:t>
      </w:r>
    </w:p>
    <w:p>
      <w:pPr>
        <w:spacing w:line="259" w:lineRule="auto"/>
        <w:jc w:val="both"/>
        <w:rPr>
          <w:rFonts w:ascii="Calibri" w:eastAsia="Calibri" w:cs="Calibri" w:hAnsi="Calibri"/>
          <w:sz w:val="24"/>
          <w:szCs w:val="24"/>
        </w:rPr>
      </w:pPr>
    </w:p>
    <w:p>
      <w:pPr>
        <w:spacing w:line="259" w:lineRule="auto"/>
        <w:jc w:val="both"/>
        <w:rPr>
          <w:rFonts w:ascii="Calibri" w:eastAsia="Calibri" w:cs="Calibri" w:hAnsi="Calibri"/>
          <w:sz w:val="24"/>
          <w:szCs w:val="24"/>
        </w:rPr>
      </w:pPr>
      <w:r>
        <w:rPr>
          <w:rFonts w:ascii="Calibri" w:eastAsia="Calibri" w:cs="Calibri" w:hAnsi="Calibri"/>
          <w:sz w:val="24"/>
          <w:szCs w:val="24"/>
        </w:rPr>
        <w:t xml:space="preserve">    </w:t>
      </w:r>
      <w:r>
        <w:rPr>
          <w:rFonts w:ascii="Calibri" w:eastAsia="Calibri" w:cs="Calibri" w:hAnsi="Calibri"/>
          <w:sz w:val="24"/>
          <w:szCs w:val="24"/>
        </w:rPr>
        <w:t>def local():</w:t>
      </w:r>
    </w:p>
    <w:p>
      <w:pPr>
        <w:spacing w:line="259" w:lineRule="auto"/>
        <w:jc w:val="both"/>
        <w:rPr>
          <w:rFonts w:ascii="Calibri" w:eastAsia="Calibri" w:cs="Calibri" w:hAnsi="Calibri"/>
          <w:sz w:val="24"/>
          <w:szCs w:val="24"/>
        </w:rPr>
      </w:pPr>
      <w:r>
        <w:rPr>
          <w:rFonts w:ascii="Calibri" w:eastAsia="Calibri" w:cs="Calibri" w:hAnsi="Calibri"/>
          <w:sz w:val="24"/>
          <w:szCs w:val="24"/>
        </w:rPr>
        <w:t xml:space="preserve">        </w:t>
      </w:r>
      <w:r>
        <w:rPr>
          <w:rFonts w:ascii="Calibri" w:eastAsia="Calibri" w:cs="Calibri" w:hAnsi="Calibri"/>
          <w:sz w:val="24"/>
          <w:szCs w:val="24"/>
        </w:rPr>
        <w:t>z = 40</w:t>
      </w:r>
    </w:p>
    <w:p>
      <w:pPr>
        <w:spacing w:line="259" w:lineRule="auto"/>
        <w:jc w:val="both"/>
        <w:rPr>
          <w:rFonts w:ascii="Calibri" w:eastAsia="Calibri" w:cs="Calibri" w:hAnsi="Calibri"/>
          <w:sz w:val="24"/>
          <w:szCs w:val="24"/>
        </w:rPr>
      </w:pPr>
      <w:r>
        <w:rPr>
          <w:rFonts w:ascii="Calibri" w:eastAsia="Calibri" w:cs="Calibri" w:hAnsi="Calibri"/>
          <w:sz w:val="24"/>
          <w:szCs w:val="24"/>
        </w:rPr>
        <w:t xml:space="preserve">        </w:t>
      </w:r>
      <w:r>
        <w:rPr>
          <w:rFonts w:ascii="Calibri" w:eastAsia="Calibri" w:cs="Calibri" w:hAnsi="Calibri"/>
          <w:sz w:val="24"/>
          <w:szCs w:val="24"/>
        </w:rPr>
        <w:t>print("Local:", z)</w:t>
      </w:r>
    </w:p>
    <w:p>
      <w:pPr>
        <w:spacing w:line="259" w:lineRule="auto"/>
        <w:jc w:val="both"/>
        <w:rPr>
          <w:rFonts w:ascii="Calibri" w:eastAsia="Calibri" w:cs="Calibri" w:hAnsi="Calibri"/>
          <w:sz w:val="24"/>
          <w:szCs w:val="24"/>
        </w:rPr>
      </w:pPr>
    </w:p>
    <w:p>
      <w:pPr>
        <w:spacing w:line="259" w:lineRule="auto"/>
        <w:jc w:val="both"/>
        <w:rPr>
          <w:rFonts w:ascii="Calibri" w:eastAsia="Calibri" w:cs="Calibri" w:hAnsi="Calibri"/>
          <w:sz w:val="24"/>
          <w:szCs w:val="24"/>
        </w:rPr>
      </w:pPr>
      <w:r>
        <w:rPr>
          <w:rFonts w:ascii="Calibri" w:eastAsia="Calibri" w:cs="Calibri" w:hAnsi="Calibri"/>
          <w:sz w:val="24"/>
          <w:szCs w:val="24"/>
        </w:rPr>
        <w:t xml:space="preserve">    </w:t>
      </w:r>
      <w:r>
        <w:rPr>
          <w:rFonts w:ascii="Calibri" w:eastAsia="Calibri" w:cs="Calibri" w:hAnsi="Calibri"/>
          <w:sz w:val="24"/>
          <w:szCs w:val="24"/>
        </w:rPr>
        <w:t>local()</w:t>
      </w:r>
    </w:p>
    <w:p>
      <w:pPr>
        <w:spacing w:line="259" w:lineRule="auto"/>
        <w:jc w:val="both"/>
        <w:rPr>
          <w:rFonts w:ascii="Calibri" w:eastAsia="Calibri" w:cs="Calibri" w:hAnsi="Calibri"/>
          <w:sz w:val="24"/>
          <w:szCs w:val="24"/>
        </w:rPr>
      </w:pPr>
    </w:p>
    <w:p>
      <w:pPr>
        <w:spacing w:line="259" w:lineRule="auto"/>
        <w:jc w:val="both"/>
        <w:rPr>
          <w:rFonts w:ascii="Calibri" w:eastAsia="Calibri" w:cs="Calibri" w:hAnsi="Calibri"/>
          <w:sz w:val="24"/>
          <w:szCs w:val="24"/>
        </w:rPr>
      </w:pPr>
      <w:r>
        <w:rPr>
          <w:rFonts w:ascii="Calibri" w:eastAsia="Calibri" w:cs="Calibri" w:hAnsi="Calibri"/>
          <w:sz w:val="24"/>
          <w:szCs w:val="24"/>
        </w:rPr>
        <w:t>print("Global:", x)</w:t>
      </w:r>
    </w:p>
    <w:p>
      <w:pPr>
        <w:spacing w:line="259" w:lineRule="auto"/>
        <w:jc w:val="both"/>
        <w:rPr>
          <w:rFonts w:ascii="Calibri" w:eastAsia="Calibri" w:cs="Calibri" w:hAnsi="Calibri"/>
          <w:sz w:val="24"/>
          <w:szCs w:val="24"/>
        </w:rPr>
      </w:pPr>
    </w:p>
    <w:p>
      <w:pPr>
        <w:spacing w:line="259" w:lineRule="auto"/>
        <w:jc w:val="both"/>
        <w:rPr>
          <w:rFonts w:ascii="Calibri" w:eastAsia="Calibri" w:cs="Calibri" w:hAnsi="Calibri"/>
          <w:b/>
          <w:bCs/>
          <w:sz w:val="24"/>
          <w:szCs w:val="24"/>
        </w:rPr>
      </w:pPr>
      <w:r>
        <w:rPr>
          <w:rFonts w:ascii="Calibri" w:eastAsia="Calibri" w:cs="Calibri" w:hAnsi="Calibri"/>
          <w:sz w:val="24"/>
          <w:szCs w:val="24"/>
        </w:rPr>
        <w:t>outer()</w:t>
      </w:r>
    </w:p>
    <w:p>
      <w:pPr>
        <w:spacing w:line="259" w:lineRule="auto"/>
        <w:jc w:val="both"/>
        <w:rPr>
          <w:rFonts w:ascii="Calibri" w:eastAsia="Calibri" w:cs="Calibri" w:hAnsi="Calibri"/>
          <w:sz w:val="24"/>
          <w:szCs w:val="24"/>
        </w:rPr>
      </w:pPr>
      <w:r>
        <w:rPr>
          <w:rFonts w:ascii="Calibri" w:eastAsia="Calibri" w:cs="Calibri" w:hAnsi="Calibri"/>
          <w:b/>
          <w:bCs/>
          <w:sz w:val="24"/>
          <w:szCs w:val="24"/>
        </w:rPr>
        <w:t>Output:</w:t>
      </w:r>
    </w:p>
    <w:p>
      <w:pPr>
        <w:spacing w:line="259" w:lineRule="auto"/>
        <w:jc w:val="both"/>
        <w:rPr>
          <w:rFonts w:ascii="Calibri" w:eastAsia="Calibri" w:cs="Calibri" w:hAnsi="Calibri"/>
          <w:sz w:val="24"/>
          <w:szCs w:val="24"/>
        </w:rPr>
      </w:pPr>
      <w:r>
        <w:rPr>
          <w:rFonts w:ascii="Calibri" w:eastAsia="Calibri" w:cs="Calibri" w:hAnsi="Calibri"/>
          <w:sz w:val="24"/>
          <w:szCs w:val="24"/>
        </w:rPr>
        <w:t>Global: 10</w:t>
      </w:r>
    </w:p>
    <w:p>
      <w:pPr>
        <w:spacing w:line="259" w:lineRule="auto"/>
        <w:jc w:val="both"/>
        <w:rPr>
          <w:rFonts w:ascii="Calibri" w:eastAsia="Calibri" w:cs="Calibri" w:hAnsi="Calibri"/>
          <w:sz w:val="24"/>
          <w:szCs w:val="24"/>
        </w:rPr>
      </w:pPr>
      <w:r>
        <w:rPr>
          <w:rFonts w:ascii="Calibri" w:eastAsia="Calibri" w:cs="Calibri" w:hAnsi="Calibri"/>
          <w:sz w:val="24"/>
          <w:szCs w:val="24"/>
        </w:rPr>
        <w:t>Nonlocal: 30</w:t>
      </w:r>
    </w:p>
    <w:p>
      <w:pPr>
        <w:spacing w:line="259" w:lineRule="auto"/>
        <w:jc w:val="both"/>
        <w:rPr>
          <w:rFonts w:ascii="Calibri" w:eastAsia="Calibri" w:cs="Calibri" w:hAnsi="Calibri"/>
          <w:sz w:val="24"/>
          <w:szCs w:val="24"/>
        </w:rPr>
      </w:pPr>
      <w:r>
        <w:rPr>
          <w:rFonts w:ascii="Calibri" w:eastAsia="Calibri" w:cs="Calibri" w:hAnsi="Calibri"/>
          <w:sz w:val="24"/>
          <w:szCs w:val="24"/>
        </w:rPr>
        <w:t>Local: 40</w:t>
      </w:r>
    </w:p>
    <w:p>
      <w:pPr>
        <w:spacing w:line="259" w:lineRule="auto"/>
        <w:jc w:val="both"/>
        <w:rPr>
          <w:rFonts w:ascii="Calibri" w:eastAsia="Calibri" w:cs="Calibri" w:hAnsi="Calibri"/>
          <w:sz w:val="24"/>
          <w:szCs w:val="24"/>
        </w:rPr>
      </w:pPr>
    </w:p>
    <w:p>
      <w:pPr>
        <w:spacing w:line="259" w:lineRule="auto"/>
        <w:jc w:val="both"/>
        <w:rPr>
          <w:rFonts w:ascii="Calibri" w:eastAsia="Calibri" w:cs="Calibri" w:hAnsi="Calibri"/>
          <w:sz w:val="24"/>
          <w:szCs w:val="24"/>
        </w:rPr>
      </w:pPr>
    </w:p>
    <w:p>
      <w:pPr>
        <w:spacing w:line="259" w:lineRule="auto"/>
        <w:jc w:val="both"/>
        <w:rPr>
          <w:rFonts w:ascii="Calibri" w:eastAsia="Calibri" w:cs="Calibri" w:hAnsi="Calibri"/>
          <w:sz w:val="24"/>
          <w:szCs w:val="24"/>
        </w:rPr>
      </w:pPr>
      <w:r>
        <w:rPr>
          <w:rFonts w:ascii="Calibri" w:eastAsia="Calibri" w:cs="Calibri" w:hAnsi="Calibri"/>
          <w:b/>
          <w:bCs/>
          <w:sz w:val="24"/>
          <w:szCs w:val="24"/>
        </w:rPr>
        <w:t>Conclusion:</w:t>
        <w:br/>
      </w:r>
      <w:r>
        <w:rPr>
          <w:rFonts w:ascii="Calibri" w:eastAsia="Calibri" w:cs="Calibri" w:hAnsi="Calibri"/>
          <w:sz w:val="24"/>
          <w:szCs w:val="24"/>
        </w:rPr>
        <w:t xml:space="preserve"> The program successfully demonstrates variable scope in Python. The global variable can be accessed throughout the program, the nonlocal variable is accessed from an outer function, and the local variable is available only inside the function where it is defined.</w:t>
      </w:r>
    </w:p>
    <w:p>
      <w:pPr>
        <w:spacing w:line="259" w:lineRule="auto"/>
        <w:jc w:val="both"/>
        <w:rPr>
          <w:rFonts w:ascii="Calibri" w:eastAsia="Calibri" w:cs="Calibri" w:hAnsi="Calibri"/>
          <w:sz w:val="24"/>
          <w:szCs w:val="24"/>
        </w:rPr>
      </w:pPr>
    </w:p>
    <w:p>
      <w:pPr>
        <w:spacing w:line="259" w:lineRule="auto"/>
        <w:jc w:val="both"/>
        <w:rPr>
          <w:rFonts w:ascii="Calibri" w:eastAsia="Calibri" w:cs="Calibri" w:hAnsi="Calibri"/>
          <w:sz w:val="24"/>
          <w:szCs w:val="24"/>
        </w:rPr>
      </w:pPr>
    </w:p>
    <w:p>
      <w:pPr>
        <w:spacing w:line="259" w:lineRule="auto"/>
        <w:jc w:val="both"/>
        <w:rPr>
          <w:rFonts w:ascii="Calibri" w:eastAsia="Calibri" w:cs="Calibri" w:hAnsi="Calibri"/>
          <w:sz w:val="24"/>
          <w:szCs w:val="24"/>
        </w:rPr>
      </w:pPr>
    </w:p>
    <w:p>
      <w:pPr>
        <w:spacing w:line="259" w:lineRule="auto"/>
        <w:jc w:val="both"/>
        <w:rPr>
          <w:rFonts w:ascii="Calibri" w:eastAsia="Calibri" w:cs="Calibri" w:hAnsi="Calibri"/>
          <w:sz w:val="24"/>
          <w:szCs w:val="24"/>
        </w:rPr>
      </w:pPr>
    </w:p>
    <w:p>
      <w:pPr>
        <w:spacing w:line="259" w:lineRule="auto"/>
        <w:jc w:val="both"/>
        <w:rPr>
          <w:rFonts w:ascii="Calibri" w:eastAsia="Calibri" w:cs="Calibri" w:hAnsi="Calibri"/>
          <w:sz w:val="24"/>
          <w:szCs w:val="24"/>
        </w:rPr>
      </w:pPr>
    </w:p>
    <w:p>
      <w:pPr>
        <w:spacing w:line="259" w:lineRule="auto"/>
        <w:jc w:val="both"/>
        <w:rPr>
          <w:rFonts w:ascii="Calibri" w:eastAsia="Calibri" w:cs="Calibri" w:hAnsi="Calibri"/>
          <w:sz w:val="24"/>
          <w:szCs w:val="24"/>
        </w:rPr>
      </w:pPr>
    </w:p>
    <w:p>
      <w:pPr>
        <w:spacing w:before="0" w:after="40" w:line="259" w:lineRule="auto"/>
        <w:jc w:val="both"/>
        <w:rPr>
          <w:rFonts w:ascii="Calibri" w:eastAsia="Calibri" w:cs="Calibri" w:hAnsi="Calibri"/>
          <w:b/>
          <w:bCs/>
          <w:sz w:val="24"/>
          <w:szCs w:val="24"/>
        </w:rPr>
      </w:pPr>
    </w:p>
    <w:p>
      <w:pPr>
        <w:spacing w:line="259" w:lineRule="auto"/>
        <w:jc w:val="both"/>
        <w:rPr>
          <w:rFonts w:ascii="Calibri" w:eastAsia="Calibri" w:cs="Calibri" w:hAnsi="Calibri"/>
          <w:sz w:val="24"/>
          <w:szCs w:val="24"/>
        </w:rPr>
      </w:pPr>
      <w:r>
        <w:rPr>
          <w:rFonts w:ascii="Calibri" w:eastAsia="Calibri" w:cs="Calibri" w:hAnsi="Calibri"/>
          <w:b/>
          <w:bCs/>
          <w:sz w:val="24"/>
          <w:szCs w:val="24"/>
        </w:rPr>
        <w:t>Definition :</w:t>
      </w:r>
      <w:r>
        <w:rPr>
          <w:rFonts w:ascii="Calibri" w:eastAsia="Calibri" w:cs="Calibri" w:hAnsi="Calibri"/>
          <w:sz w:val="24"/>
          <w:szCs w:val="24"/>
        </w:rPr>
        <w:t xml:space="preserve"> Write a program to demonstrate iterators and iterables in Python.</w:t>
      </w:r>
    </w:p>
    <w:p>
      <w:pPr>
        <w:spacing w:line="259" w:lineRule="auto"/>
        <w:jc w:val="both"/>
        <w:rPr>
          <w:rFonts w:ascii="Calibri" w:eastAsia="Calibri" w:cs="Calibri" w:hAnsi="Calibri"/>
          <w:sz w:val="24"/>
          <w:szCs w:val="24"/>
        </w:rPr>
      </w:pPr>
    </w:p>
    <w:p>
      <w:pPr>
        <w:spacing w:line="259" w:lineRule="auto"/>
        <w:jc w:val="both"/>
        <w:rPr>
          <w:rFonts w:ascii="Calibri" w:eastAsia="Calibri" w:cs="Calibri" w:hAnsi="Calibri"/>
          <w:sz w:val="24"/>
          <w:szCs w:val="24"/>
        </w:rPr>
      </w:pPr>
      <w:r>
        <w:rPr>
          <w:rFonts w:ascii="Calibri" w:eastAsia="Calibri" w:cs="Calibri" w:hAnsi="Calibri"/>
          <w:b/>
          <w:bCs/>
          <w:sz w:val="24"/>
          <w:szCs w:val="24"/>
        </w:rPr>
        <w:t>Aim/ Objective:</w:t>
      </w:r>
    </w:p>
    <w:p>
      <w:pPr>
        <w:numPr>
          <w:ilvl w:val="0"/>
          <w:numId w:val="9"/>
        </w:numPr>
        <w:spacing w:before="240" w:after="0" w:line="259" w:lineRule="auto"/>
        <w:ind w:left="720" w:right="0" w:hanging="360"/>
        <w:rPr>
          <w:rFonts w:ascii="Calibri" w:eastAsia="Calibri" w:cs="Calibri" w:hAnsi="Calibri"/>
          <w:sz w:val="24"/>
          <w:szCs w:val="24"/>
        </w:rPr>
      </w:pPr>
      <w:r>
        <w:rPr>
          <w:rFonts w:ascii="Calibri" w:eastAsia="Calibri" w:cs="Calibri" w:hAnsi="Calibri"/>
          <w:sz w:val="24"/>
          <w:szCs w:val="24"/>
        </w:rPr>
        <w:t>To understand the concept of iterables in Python.</w:t>
      </w:r>
    </w:p>
    <w:p>
      <w:pPr>
        <w:numPr>
          <w:ilvl w:val="0"/>
          <w:numId w:val="9"/>
        </w:numPr>
        <w:spacing w:before="0" w:after="0" w:line="259" w:lineRule="auto"/>
        <w:ind w:left="720" w:right="0" w:hanging="360"/>
        <w:rPr>
          <w:rFonts w:ascii="Calibri" w:eastAsia="Calibri" w:cs="Calibri" w:hAnsi="Calibri"/>
          <w:sz w:val="24"/>
          <w:szCs w:val="24"/>
        </w:rPr>
      </w:pPr>
      <w:r>
        <w:rPr>
          <w:rFonts w:ascii="Calibri" w:eastAsia="Calibri" w:cs="Calibri" w:hAnsi="Calibri"/>
          <w:sz w:val="24"/>
          <w:szCs w:val="24"/>
        </w:rPr>
        <w:t>To understand the concept of iterators.</w:t>
      </w:r>
    </w:p>
    <w:p>
      <w:pPr>
        <w:numPr>
          <w:ilvl w:val="0"/>
          <w:numId w:val="9"/>
        </w:numPr>
        <w:spacing w:before="0" w:after="0" w:line="259" w:lineRule="auto"/>
        <w:ind w:left="720" w:right="0" w:hanging="360"/>
        <w:rPr>
          <w:rFonts w:ascii="Calibri" w:eastAsia="Calibri" w:cs="Calibri" w:hAnsi="Calibri"/>
          <w:sz w:val="24"/>
          <w:szCs w:val="24"/>
        </w:rPr>
      </w:pPr>
      <w:r>
        <w:rPr>
          <w:rFonts w:ascii="Calibri" w:eastAsia="Calibri" w:cs="Calibri" w:hAnsi="Calibri"/>
          <w:sz w:val="24"/>
          <w:szCs w:val="24"/>
        </w:rPr>
        <w:t>To use the iter() function to create an iterator.</w:t>
      </w:r>
    </w:p>
    <w:p>
      <w:pPr>
        <w:numPr>
          <w:ilvl w:val="0"/>
          <w:numId w:val="9"/>
        </w:numPr>
        <w:spacing w:before="0" w:after="0" w:line="259" w:lineRule="auto"/>
        <w:ind w:left="720" w:right="0" w:hanging="360"/>
        <w:rPr>
          <w:rFonts w:ascii="Calibri" w:eastAsia="Calibri" w:cs="Calibri" w:hAnsi="Calibri"/>
          <w:sz w:val="24"/>
          <w:szCs w:val="24"/>
        </w:rPr>
      </w:pPr>
      <w:r>
        <w:rPr>
          <w:rFonts w:ascii="Calibri" w:eastAsia="Calibri" w:cs="Calibri" w:hAnsi="Calibri"/>
          <w:sz w:val="24"/>
          <w:szCs w:val="24"/>
        </w:rPr>
        <w:t>To use the next() function to access elements one by one.</w:t>
      </w:r>
    </w:p>
    <w:p>
      <w:pPr>
        <w:numPr>
          <w:ilvl w:val="0"/>
          <w:numId w:val="9"/>
        </w:numPr>
        <w:spacing w:before="0" w:after="240" w:line="259" w:lineRule="auto"/>
        <w:ind w:left="720" w:right="0" w:hanging="360"/>
        <w:rPr>
          <w:rFonts w:ascii="Calibri" w:eastAsia="Calibri" w:cs="Calibri" w:hAnsi="Calibri"/>
          <w:b/>
          <w:bCs/>
          <w:sz w:val="24"/>
          <w:szCs w:val="24"/>
        </w:rPr>
      </w:pPr>
      <w:r>
        <w:rPr>
          <w:rFonts w:ascii="Calibri" w:eastAsia="Calibri" w:cs="Calibri" w:hAnsi="Calibri"/>
          <w:sz w:val="24"/>
          <w:szCs w:val="24"/>
        </w:rPr>
        <w:t>To understand the difference between an iterable and an iterator.</w:t>
      </w:r>
    </w:p>
    <w:p>
      <w:pPr>
        <w:spacing w:line="259" w:lineRule="auto"/>
        <w:jc w:val="both"/>
        <w:rPr>
          <w:rFonts w:ascii="Calibri" w:eastAsia="Calibri" w:cs="Calibri" w:hAnsi="Calibri"/>
          <w:sz w:val="24"/>
          <w:szCs w:val="24"/>
        </w:rPr>
      </w:pPr>
      <w:r>
        <w:rPr>
          <w:rFonts w:ascii="Calibri" w:eastAsia="Calibri" w:cs="Calibri" w:hAnsi="Calibri"/>
          <w:b/>
          <w:bCs/>
          <w:sz w:val="24"/>
          <w:szCs w:val="24"/>
        </w:rPr>
        <w:t>Source Code:</w:t>
      </w:r>
    </w:p>
    <w:p>
      <w:pPr>
        <w:spacing w:line="259" w:lineRule="auto"/>
        <w:jc w:val="both"/>
        <w:rPr>
          <w:rFonts w:ascii="Calibri" w:eastAsia="Calibri" w:cs="Calibri" w:hAnsi="Calibri"/>
          <w:sz w:val="24"/>
          <w:szCs w:val="24"/>
        </w:rPr>
      </w:pPr>
      <w:r>
        <w:rPr>
          <w:rFonts w:ascii="Calibri" w:eastAsia="Calibri" w:cs="Calibri" w:hAnsi="Calibri"/>
          <w:sz w:val="24"/>
          <w:szCs w:val="24"/>
        </w:rPr>
        <w:t>numbers = [10, 20, 30]</w:t>
      </w:r>
    </w:p>
    <w:p>
      <w:pPr>
        <w:spacing w:line="259" w:lineRule="auto"/>
        <w:jc w:val="both"/>
        <w:rPr>
          <w:rFonts w:ascii="Calibri" w:eastAsia="Calibri" w:cs="Calibri" w:hAnsi="Calibri"/>
          <w:sz w:val="24"/>
          <w:szCs w:val="24"/>
        </w:rPr>
      </w:pPr>
    </w:p>
    <w:p>
      <w:pPr>
        <w:spacing w:line="259" w:lineRule="auto"/>
        <w:jc w:val="both"/>
        <w:rPr>
          <w:rFonts w:ascii="Calibri" w:eastAsia="Calibri" w:cs="Calibri" w:hAnsi="Calibri"/>
          <w:sz w:val="24"/>
          <w:szCs w:val="24"/>
        </w:rPr>
      </w:pPr>
      <w:r>
        <w:rPr>
          <w:rFonts w:ascii="Calibri" w:eastAsia="Calibri" w:cs="Calibri" w:hAnsi="Calibri"/>
          <w:sz w:val="24"/>
          <w:szCs w:val="24"/>
        </w:rPr>
        <w:t>for i in numbers:</w:t>
      </w:r>
    </w:p>
    <w:p>
      <w:pPr>
        <w:spacing w:line="259" w:lineRule="auto"/>
        <w:jc w:val="both"/>
        <w:rPr>
          <w:rFonts w:ascii="Calibri" w:eastAsia="Calibri" w:cs="Calibri" w:hAnsi="Calibri"/>
          <w:sz w:val="24"/>
          <w:szCs w:val="24"/>
        </w:rPr>
      </w:pPr>
      <w:r>
        <w:rPr>
          <w:rFonts w:ascii="Calibri" w:eastAsia="Calibri" w:cs="Calibri" w:hAnsi="Calibri"/>
          <w:sz w:val="24"/>
          <w:szCs w:val="24"/>
        </w:rPr>
        <w:t xml:space="preserve">    </w:t>
      </w:r>
      <w:r>
        <w:rPr>
          <w:rFonts w:ascii="Calibri" w:eastAsia="Calibri" w:cs="Calibri" w:hAnsi="Calibri"/>
          <w:sz w:val="24"/>
          <w:szCs w:val="24"/>
        </w:rPr>
        <w:t>print(i)</w:t>
      </w:r>
    </w:p>
    <w:p>
      <w:pPr>
        <w:spacing w:line="259" w:lineRule="auto"/>
        <w:jc w:val="both"/>
        <w:rPr>
          <w:rFonts w:ascii="Calibri" w:eastAsia="Calibri" w:cs="Calibri" w:hAnsi="Calibri"/>
          <w:sz w:val="24"/>
          <w:szCs w:val="24"/>
        </w:rPr>
      </w:pPr>
    </w:p>
    <w:p>
      <w:pPr>
        <w:spacing w:line="259" w:lineRule="auto"/>
        <w:jc w:val="both"/>
        <w:rPr>
          <w:rFonts w:ascii="Calibri" w:eastAsia="Calibri" w:cs="Calibri" w:hAnsi="Calibri"/>
          <w:sz w:val="24"/>
          <w:szCs w:val="24"/>
        </w:rPr>
      </w:pPr>
      <w:r>
        <w:rPr>
          <w:rFonts w:ascii="Calibri" w:eastAsia="Calibri" w:cs="Calibri" w:hAnsi="Calibri"/>
          <w:sz w:val="24"/>
          <w:szCs w:val="24"/>
        </w:rPr>
        <w:t>it = iter(numbers)</w:t>
      </w:r>
    </w:p>
    <w:p>
      <w:pPr>
        <w:spacing w:line="259" w:lineRule="auto"/>
        <w:jc w:val="both"/>
        <w:rPr>
          <w:rFonts w:ascii="Calibri" w:eastAsia="Calibri" w:cs="Calibri" w:hAnsi="Calibri"/>
          <w:sz w:val="24"/>
          <w:szCs w:val="24"/>
        </w:rPr>
      </w:pPr>
    </w:p>
    <w:p>
      <w:pPr>
        <w:spacing w:line="259" w:lineRule="auto"/>
        <w:jc w:val="both"/>
        <w:rPr>
          <w:rFonts w:ascii="Calibri" w:eastAsia="Calibri" w:cs="Calibri" w:hAnsi="Calibri"/>
          <w:sz w:val="24"/>
          <w:szCs w:val="24"/>
        </w:rPr>
      </w:pPr>
      <w:r>
        <w:rPr>
          <w:rFonts w:ascii="Calibri" w:eastAsia="Calibri" w:cs="Calibri" w:hAnsi="Calibri"/>
          <w:sz w:val="24"/>
          <w:szCs w:val="24"/>
        </w:rPr>
        <w:t>print(next(it))</w:t>
      </w:r>
    </w:p>
    <w:p>
      <w:pPr>
        <w:spacing w:line="259" w:lineRule="auto"/>
        <w:jc w:val="both"/>
        <w:rPr>
          <w:rFonts w:ascii="Calibri" w:eastAsia="Calibri" w:cs="Calibri" w:hAnsi="Calibri"/>
          <w:sz w:val="24"/>
          <w:szCs w:val="24"/>
        </w:rPr>
      </w:pPr>
      <w:r>
        <w:rPr>
          <w:rFonts w:ascii="Calibri" w:eastAsia="Calibri" w:cs="Calibri" w:hAnsi="Calibri"/>
          <w:sz w:val="24"/>
          <w:szCs w:val="24"/>
        </w:rPr>
        <w:t>print(next(it))</w:t>
      </w:r>
    </w:p>
    <w:p>
      <w:pPr>
        <w:spacing w:line="259" w:lineRule="auto"/>
        <w:jc w:val="both"/>
        <w:rPr>
          <w:rFonts w:ascii="Calibri" w:eastAsia="Calibri" w:cs="Calibri" w:hAnsi="Calibri"/>
          <w:sz w:val="24"/>
          <w:szCs w:val="24"/>
        </w:rPr>
      </w:pPr>
      <w:r>
        <w:rPr>
          <w:rFonts w:ascii="Calibri" w:eastAsia="Calibri" w:cs="Calibri" w:hAnsi="Calibri"/>
          <w:sz w:val="24"/>
          <w:szCs w:val="24"/>
        </w:rPr>
        <w:t>print(next(it))</w:t>
      </w:r>
    </w:p>
    <w:p>
      <w:pPr>
        <w:spacing w:line="259" w:lineRule="auto"/>
        <w:ind w:left="720" w:right="0" w:firstLine="0"/>
        <w:jc w:val="both"/>
        <w:rPr>
          <w:rFonts w:ascii="Calibri" w:eastAsia="Calibri" w:cs="Calibri" w:hAnsi="Calibri"/>
          <w:sz w:val="24"/>
          <w:szCs w:val="24"/>
        </w:rPr>
      </w:pPr>
    </w:p>
    <w:p>
      <w:pPr>
        <w:spacing w:line="259" w:lineRule="auto"/>
        <w:jc w:val="both"/>
        <w:rPr>
          <w:rFonts w:ascii="Calibri" w:eastAsia="Calibri" w:cs="Calibri" w:hAnsi="Calibri"/>
          <w:sz w:val="24"/>
          <w:szCs w:val="24"/>
        </w:rPr>
      </w:pPr>
      <w:r>
        <w:rPr>
          <w:rFonts w:ascii="Calibri" w:eastAsia="Calibri" w:cs="Calibri" w:hAnsi="Calibri"/>
          <w:b/>
          <w:bCs/>
          <w:sz w:val="24"/>
          <w:szCs w:val="24"/>
        </w:rPr>
        <w:t>Output:</w:t>
      </w:r>
    </w:p>
    <w:p>
      <w:pPr>
        <w:spacing w:line="259" w:lineRule="auto"/>
        <w:jc w:val="both"/>
        <w:rPr>
          <w:rFonts w:ascii="Calibri" w:eastAsia="Calibri" w:cs="Calibri" w:hAnsi="Calibri"/>
          <w:sz w:val="24"/>
          <w:szCs w:val="24"/>
        </w:rPr>
      </w:pPr>
      <w:r>
        <w:rPr>
          <w:rFonts w:ascii="Calibri" w:eastAsia="Calibri" w:cs="Calibri" w:hAnsi="Calibri"/>
          <w:sz w:val="24"/>
          <w:szCs w:val="24"/>
        </w:rPr>
        <w:t>10</w:t>
      </w:r>
    </w:p>
    <w:p>
      <w:pPr>
        <w:spacing w:line="259" w:lineRule="auto"/>
        <w:jc w:val="both"/>
        <w:rPr>
          <w:rFonts w:ascii="Calibri" w:eastAsia="Calibri" w:cs="Calibri" w:hAnsi="Calibri"/>
          <w:sz w:val="24"/>
          <w:szCs w:val="24"/>
        </w:rPr>
      </w:pPr>
      <w:r>
        <w:rPr>
          <w:rFonts w:ascii="Calibri" w:eastAsia="Calibri" w:cs="Calibri" w:hAnsi="Calibri"/>
          <w:sz w:val="24"/>
          <w:szCs w:val="24"/>
        </w:rPr>
        <w:t>20</w:t>
      </w:r>
    </w:p>
    <w:p>
      <w:pPr>
        <w:spacing w:line="259" w:lineRule="auto"/>
        <w:jc w:val="both"/>
        <w:rPr>
          <w:rFonts w:ascii="Calibri" w:eastAsia="Calibri" w:cs="Calibri" w:hAnsi="Calibri"/>
          <w:sz w:val="24"/>
          <w:szCs w:val="24"/>
        </w:rPr>
      </w:pPr>
      <w:r>
        <w:rPr>
          <w:rFonts w:ascii="Calibri" w:eastAsia="Calibri" w:cs="Calibri" w:hAnsi="Calibri"/>
          <w:sz w:val="24"/>
          <w:szCs w:val="24"/>
        </w:rPr>
        <w:t>30</w:t>
      </w:r>
    </w:p>
    <w:p>
      <w:pPr>
        <w:spacing w:line="259" w:lineRule="auto"/>
        <w:jc w:val="both"/>
        <w:rPr>
          <w:rFonts w:ascii="Calibri" w:eastAsia="Calibri" w:cs="Calibri" w:hAnsi="Calibri"/>
          <w:sz w:val="24"/>
          <w:szCs w:val="24"/>
        </w:rPr>
      </w:pPr>
      <w:r>
        <w:rPr>
          <w:rFonts w:ascii="Calibri" w:eastAsia="Calibri" w:cs="Calibri" w:hAnsi="Calibri"/>
          <w:sz w:val="24"/>
          <w:szCs w:val="24"/>
        </w:rPr>
        <w:t>10</w:t>
      </w:r>
    </w:p>
    <w:p>
      <w:pPr>
        <w:spacing w:line="259" w:lineRule="auto"/>
        <w:jc w:val="both"/>
        <w:rPr>
          <w:rFonts w:ascii="Calibri" w:eastAsia="Calibri" w:cs="Calibri" w:hAnsi="Calibri"/>
          <w:sz w:val="24"/>
          <w:szCs w:val="24"/>
        </w:rPr>
      </w:pPr>
      <w:r>
        <w:rPr>
          <w:rFonts w:ascii="Calibri" w:eastAsia="Calibri" w:cs="Calibri" w:hAnsi="Calibri"/>
          <w:sz w:val="24"/>
          <w:szCs w:val="24"/>
        </w:rPr>
        <w:t>20</w:t>
      </w:r>
    </w:p>
    <w:p>
      <w:pPr>
        <w:spacing w:line="259" w:lineRule="auto"/>
        <w:jc w:val="both"/>
        <w:rPr>
          <w:rFonts w:ascii="Calibri" w:eastAsia="Calibri" w:cs="Calibri" w:hAnsi="Calibri"/>
          <w:sz w:val="24"/>
          <w:szCs w:val="24"/>
        </w:rPr>
      </w:pPr>
      <w:r>
        <w:rPr>
          <w:rFonts w:ascii="Calibri" w:eastAsia="Calibri" w:cs="Calibri" w:hAnsi="Calibri"/>
          <w:sz w:val="24"/>
          <w:szCs w:val="24"/>
        </w:rPr>
        <w:t>30</w:t>
      </w:r>
    </w:p>
    <w:p>
      <w:pPr>
        <w:spacing w:line="259" w:lineRule="auto"/>
        <w:jc w:val="both"/>
        <w:rPr>
          <w:rFonts w:ascii="Calibri" w:eastAsia="Calibri" w:cs="Calibri" w:hAnsi="Calibri"/>
          <w:sz w:val="24"/>
          <w:szCs w:val="24"/>
        </w:rPr>
      </w:pPr>
    </w:p>
    <w:p>
      <w:pPr>
        <w:spacing w:line="259" w:lineRule="auto"/>
        <w:jc w:val="both"/>
        <w:rPr>
          <w:rFonts w:ascii="Calibri" w:eastAsia="Calibri" w:cs="Calibri" w:hAnsi="Calibri"/>
          <w:sz w:val="24"/>
          <w:szCs w:val="24"/>
        </w:rPr>
      </w:pPr>
    </w:p>
    <w:p>
      <w:pPr>
        <w:spacing w:line="259" w:lineRule="auto"/>
        <w:jc w:val="both"/>
        <w:rPr>
          <w:rFonts w:ascii="Calibri" w:eastAsia="Calibri" w:cs="Calibri" w:hAnsi="Calibri"/>
          <w:sz w:val="24"/>
          <w:szCs w:val="24"/>
        </w:rPr>
      </w:pPr>
      <w:r>
        <w:rPr>
          <w:rFonts w:ascii="Calibri" w:eastAsia="Calibri" w:cs="Calibri" w:hAnsi="Calibri"/>
          <w:b/>
          <w:bCs/>
          <w:sz w:val="24"/>
          <w:szCs w:val="24"/>
        </w:rPr>
        <w:t>Conclusion:</w:t>
        <w:br/>
      </w:r>
      <w:r>
        <w:rPr>
          <w:rFonts w:ascii="Calibri" w:eastAsia="Calibri" w:cs="Calibri" w:hAnsi="Calibri"/>
          <w:sz w:val="24"/>
          <w:szCs w:val="24"/>
        </w:rPr>
        <w:t>The program successfully demonstrates iterables and iterators in Python. A list is an iterable, and the iter() function converts it into an iterator. The next() function is then used to access each element one by one.</w:t>
      </w:r>
    </w:p>
    <w:p>
      <w:pPr>
        <w:spacing w:line="259" w:lineRule="auto"/>
        <w:jc w:val="both"/>
        <w:rPr>
          <w:rFonts w:ascii="Calibri" w:eastAsia="Calibri" w:cs="Calibri" w:hAnsi="Calibri"/>
          <w:sz w:val="24"/>
          <w:szCs w:val="24"/>
        </w:rPr>
      </w:pPr>
    </w:p>
    <w:p>
      <w:pPr>
        <w:spacing w:before="0" w:after="160" w:line="259" w:lineRule="auto"/>
        <w:jc w:val="both"/>
        <w:rPr>
          <w:rFonts w:ascii="Calibri" w:eastAsia="Calibri" w:cs="Calibri" w:hAnsi="Calibri"/>
          <w:sz w:val="24"/>
          <w:szCs w:val="24"/>
        </w:rPr>
      </w:pPr>
    </w:p>
    <w:p>
      <w:pPr>
        <w:spacing w:before="0" w:after="160" w:line="259" w:lineRule="auto"/>
        <w:jc w:val="both"/>
        <w:rPr>
          <w:rFonts w:ascii="Calibri" w:eastAsia="Calibri" w:cs="Calibri" w:hAnsi="Calibri"/>
        </w:rPr>
      </w:pPr>
    </w:p>
    <w:p>
      <w:pPr>
        <w:spacing w:before="0" w:after="160" w:line="259" w:lineRule="auto"/>
        <w:jc w:val="both"/>
        <w:rPr>
          <w:rFonts w:ascii="Calibri" w:eastAsia="Calibri" w:cs="Calibri" w:hAnsi="Calibri"/>
        </w:rPr>
      </w:pPr>
    </w:p>
    <w:p>
      <w:pPr>
        <w:rPr>
          <w:rFonts w:ascii="Times New Roman" w:eastAsia="Times New Roman" w:cs="Times New Roman" w:hAnsi="Times New Roman"/>
          <w:sz w:val="24"/>
          <w:szCs w:val="24"/>
        </w:rPr>
      </w:pPr>
      <w:r>
        <w:rPr>
          <w:rFonts w:ascii="Times New Roman" w:eastAsia="Times New Roman" w:cs="Times New Roman" w:hAnsi="Times New Roman"/>
          <w:b/>
          <w:bCs/>
          <w:sz w:val="24"/>
          <w:szCs w:val="24"/>
        </w:rPr>
        <w:t>Definition :</w:t>
      </w:r>
      <w:r>
        <w:rPr>
          <w:rFonts w:ascii="Times New Roman" w:eastAsia="Times New Roman" w:cs="Times New Roman" w:hAnsi="Times New Roman"/>
          <w:sz w:val="24"/>
          <w:szCs w:val="24"/>
        </w:rPr>
        <w:t xml:space="preserve"> Write a program to generate a sequence of numbers using generator functions and the yield keyword.</w:t>
      </w:r>
    </w:p>
    <w:p>
      <w:pPr>
        <w:rPr>
          <w:rFonts w:ascii="Times New Roman" w:eastAsia="Times New Roman" w:cs="Times New Roman" w:hAnsi="Times New Roman"/>
          <w:sz w:val="24"/>
          <w:szCs w:val="24"/>
        </w:rPr>
      </w:pPr>
    </w:p>
    <w:p>
      <w:pPr>
        <w:rPr>
          <w:rFonts w:ascii="Times New Roman" w:eastAsia="Times New Roman" w:cs="Times New Roman" w:hAnsi="Times New Roman"/>
          <w:sz w:val="24"/>
          <w:szCs w:val="24"/>
        </w:rPr>
      </w:pPr>
      <w:r>
        <w:rPr>
          <w:rFonts w:ascii="Times New Roman" w:eastAsia="Times New Roman" w:cs="Times New Roman" w:hAnsi="Times New Roman"/>
          <w:b/>
          <w:bCs/>
          <w:sz w:val="24"/>
          <w:szCs w:val="24"/>
        </w:rPr>
        <w:t>Aim/ Objective:</w:t>
      </w:r>
    </w:p>
    <w:p>
      <w:pPr>
        <w:numPr>
          <w:ilvl w:val="0"/>
          <w:numId w:val="10"/>
        </w:numPr>
        <w:spacing w:before="240" w:after="0" w:line="100" w:lineRule="atLeast"/>
        <w:ind w:left="720" w:right="0" w:hanging="360"/>
        <w:rPr>
          <w:rFonts w:ascii="Times New Roman" w:eastAsia="Times New Roman" w:cs="Times New Roman" w:hAnsi="Times New Roman"/>
          <w:sz w:val="24"/>
          <w:szCs w:val="24"/>
        </w:rPr>
      </w:pPr>
      <w:r>
        <w:rPr>
          <w:rFonts w:ascii="Times New Roman" w:eastAsia="Times New Roman" w:cs="Times New Roman" w:hAnsi="Times New Roman"/>
          <w:sz w:val="24"/>
          <w:szCs w:val="24"/>
        </w:rPr>
        <w:t>To understand the concept of generator functions in Python.</w:t>
      </w:r>
    </w:p>
    <w:p>
      <w:pPr>
        <w:numPr>
          <w:ilvl w:val="0"/>
          <w:numId w:val="10"/>
        </w:numPr>
        <w:spacing w:before="0" w:after="0" w:line="100" w:lineRule="atLeast"/>
        <w:ind w:left="720" w:right="0" w:hanging="360"/>
        <w:rPr>
          <w:rFonts w:ascii="Times New Roman" w:eastAsia="Times New Roman" w:cs="Times New Roman" w:hAnsi="Times New Roman"/>
          <w:sz w:val="24"/>
          <w:szCs w:val="24"/>
        </w:rPr>
      </w:pPr>
      <w:r>
        <w:rPr>
          <w:rFonts w:ascii="Times New Roman" w:eastAsia="Times New Roman" w:cs="Times New Roman" w:hAnsi="Times New Roman"/>
          <w:sz w:val="24"/>
          <w:szCs w:val="24"/>
        </w:rPr>
        <w:t>To understand the use of the yield keyword.</w:t>
      </w:r>
    </w:p>
    <w:p>
      <w:pPr>
        <w:numPr>
          <w:ilvl w:val="0"/>
          <w:numId w:val="10"/>
        </w:numPr>
        <w:spacing w:before="0" w:after="0" w:line="100" w:lineRule="atLeast"/>
        <w:ind w:left="720" w:right="0" w:hanging="360"/>
        <w:rPr>
          <w:rFonts w:ascii="Times New Roman" w:eastAsia="Times New Roman" w:cs="Times New Roman" w:hAnsi="Times New Roman"/>
          <w:sz w:val="24"/>
          <w:szCs w:val="24"/>
        </w:rPr>
      </w:pPr>
      <w:r>
        <w:rPr>
          <w:rFonts w:ascii="Times New Roman" w:eastAsia="Times New Roman" w:cs="Times New Roman" w:hAnsi="Times New Roman"/>
          <w:sz w:val="24"/>
          <w:szCs w:val="24"/>
        </w:rPr>
        <w:t>To generate a sequence of numbers one at a time.</w:t>
      </w:r>
    </w:p>
    <w:p>
      <w:pPr>
        <w:numPr>
          <w:ilvl w:val="0"/>
          <w:numId w:val="10"/>
        </w:numPr>
        <w:spacing w:before="0" w:after="240" w:line="100" w:lineRule="atLeast"/>
        <w:ind w:left="720" w:right="0" w:hanging="360"/>
        <w:rPr>
          <w:rFonts w:ascii="Times New Roman" w:eastAsia="Times New Roman" w:cs="Times New Roman" w:hAnsi="Times New Roman"/>
          <w:b/>
          <w:bCs/>
          <w:sz w:val="24"/>
          <w:szCs w:val="24"/>
        </w:rPr>
      </w:pPr>
      <w:r>
        <w:rPr>
          <w:rFonts w:ascii="Times New Roman" w:eastAsia="Times New Roman" w:cs="Times New Roman" w:hAnsi="Times New Roman"/>
          <w:sz w:val="24"/>
          <w:szCs w:val="24"/>
        </w:rPr>
        <w:t>To understand how generators save memory by producing values when needed.</w:t>
      </w:r>
    </w:p>
    <w:p>
      <w:pPr>
        <w:rPr>
          <w:rFonts w:ascii="Times New Roman" w:eastAsia="Times New Roman" w:cs="Times New Roman" w:hAnsi="Times New Roman"/>
          <w:sz w:val="24"/>
          <w:szCs w:val="24"/>
        </w:rPr>
      </w:pPr>
      <w:r>
        <w:rPr>
          <w:rFonts w:ascii="Times New Roman" w:eastAsia="Times New Roman" w:cs="Times New Roman" w:hAnsi="Times New Roman"/>
          <w:b/>
          <w:bCs/>
          <w:sz w:val="24"/>
          <w:szCs w:val="24"/>
        </w:rPr>
        <w:t>Source Code:</w:t>
      </w:r>
    </w:p>
    <w:p>
      <w:pPr>
        <w:rPr>
          <w:rFonts w:ascii="Times New Roman" w:eastAsia="Times New Roman" w:cs="Times New Roman" w:hAnsi="Times New Roman"/>
          <w:sz w:val="24"/>
          <w:szCs w:val="24"/>
        </w:rPr>
      </w:pPr>
      <w:r>
        <w:rPr>
          <w:rFonts w:ascii="Times New Roman" w:eastAsia="Times New Roman" w:cs="Times New Roman" w:hAnsi="Times New Roman"/>
          <w:sz w:val="24"/>
          <w:szCs w:val="24"/>
        </w:rPr>
        <w:t>def numbers():</w:t>
      </w:r>
    </w:p>
    <w:p>
      <w:pPr>
        <w:rPr>
          <w:rFonts w:ascii="Times New Roman" w:eastAsia="Times New Roman" w:cs="Times New Roman" w:hAnsi="Times New Roman"/>
          <w:sz w:val="24"/>
          <w:szCs w:val="24"/>
        </w:rPr>
      </w:pPr>
      <w:r>
        <w:rPr>
          <w:rFonts w:ascii="Times New Roman" w:eastAsia="Times New Roman" w:cs="Times New Roman" w:hAnsi="Times New Roman"/>
          <w:sz w:val="24"/>
          <w:szCs w:val="24"/>
        </w:rPr>
        <w:t xml:space="preserve">    </w:t>
      </w:r>
      <w:r>
        <w:rPr>
          <w:rFonts w:ascii="Times New Roman" w:eastAsia="Times New Roman" w:cs="Times New Roman" w:hAnsi="Times New Roman"/>
          <w:sz w:val="24"/>
          <w:szCs w:val="24"/>
        </w:rPr>
        <w:t>yield 1</w:t>
      </w:r>
    </w:p>
    <w:p>
      <w:pPr>
        <w:rPr>
          <w:rFonts w:ascii="Times New Roman" w:eastAsia="Times New Roman" w:cs="Times New Roman" w:hAnsi="Times New Roman"/>
          <w:sz w:val="24"/>
          <w:szCs w:val="24"/>
        </w:rPr>
      </w:pPr>
      <w:r>
        <w:rPr>
          <w:rFonts w:ascii="Times New Roman" w:eastAsia="Times New Roman" w:cs="Times New Roman" w:hAnsi="Times New Roman"/>
          <w:sz w:val="24"/>
          <w:szCs w:val="24"/>
        </w:rPr>
        <w:t xml:space="preserve">    </w:t>
      </w:r>
      <w:r>
        <w:rPr>
          <w:rFonts w:ascii="Times New Roman" w:eastAsia="Times New Roman" w:cs="Times New Roman" w:hAnsi="Times New Roman"/>
          <w:sz w:val="24"/>
          <w:szCs w:val="24"/>
        </w:rPr>
        <w:t>yield 2</w:t>
      </w:r>
    </w:p>
    <w:p>
      <w:pPr>
        <w:rPr>
          <w:rFonts w:ascii="Times New Roman" w:eastAsia="Times New Roman" w:cs="Times New Roman" w:hAnsi="Times New Roman"/>
          <w:sz w:val="24"/>
          <w:szCs w:val="24"/>
        </w:rPr>
      </w:pPr>
      <w:r>
        <w:rPr>
          <w:rFonts w:ascii="Times New Roman" w:eastAsia="Times New Roman" w:cs="Times New Roman" w:hAnsi="Times New Roman"/>
          <w:sz w:val="24"/>
          <w:szCs w:val="24"/>
        </w:rPr>
        <w:t xml:space="preserve">    </w:t>
      </w:r>
      <w:r>
        <w:rPr>
          <w:rFonts w:ascii="Times New Roman" w:eastAsia="Times New Roman" w:cs="Times New Roman" w:hAnsi="Times New Roman"/>
          <w:sz w:val="24"/>
          <w:szCs w:val="24"/>
        </w:rPr>
        <w:t>yield 3</w:t>
      </w:r>
    </w:p>
    <w:p>
      <w:pPr>
        <w:rPr>
          <w:rFonts w:ascii="Times New Roman" w:eastAsia="Times New Roman" w:cs="Times New Roman" w:hAnsi="Times New Roman"/>
          <w:sz w:val="24"/>
          <w:szCs w:val="24"/>
        </w:rPr>
      </w:pPr>
      <w:r>
        <w:rPr>
          <w:rFonts w:ascii="Times New Roman" w:eastAsia="Times New Roman" w:cs="Times New Roman" w:hAnsi="Times New Roman"/>
          <w:sz w:val="24"/>
          <w:szCs w:val="24"/>
        </w:rPr>
        <w:t xml:space="preserve">    </w:t>
      </w:r>
      <w:r>
        <w:rPr>
          <w:rFonts w:ascii="Times New Roman" w:eastAsia="Times New Roman" w:cs="Times New Roman" w:hAnsi="Times New Roman"/>
          <w:sz w:val="24"/>
          <w:szCs w:val="24"/>
        </w:rPr>
        <w:t>yield 4</w:t>
      </w:r>
    </w:p>
    <w:p>
      <w:pPr>
        <w:rPr>
          <w:rFonts w:ascii="Times New Roman" w:eastAsia="Times New Roman" w:cs="Times New Roman" w:hAnsi="Times New Roman"/>
          <w:sz w:val="24"/>
          <w:szCs w:val="24"/>
        </w:rPr>
      </w:pPr>
      <w:r>
        <w:rPr>
          <w:rFonts w:ascii="Times New Roman" w:eastAsia="Times New Roman" w:cs="Times New Roman" w:hAnsi="Times New Roman"/>
          <w:sz w:val="24"/>
          <w:szCs w:val="24"/>
        </w:rPr>
        <w:t xml:space="preserve">    </w:t>
      </w:r>
      <w:r>
        <w:rPr>
          <w:rFonts w:ascii="Times New Roman" w:eastAsia="Times New Roman" w:cs="Times New Roman" w:hAnsi="Times New Roman"/>
          <w:sz w:val="24"/>
          <w:szCs w:val="24"/>
        </w:rPr>
        <w:t>yield 5</w:t>
      </w:r>
    </w:p>
    <w:p>
      <w:pPr>
        <w:rPr>
          <w:rFonts w:ascii="Times New Roman" w:eastAsia="Times New Roman" w:cs="Times New Roman" w:hAnsi="Times New Roman"/>
          <w:sz w:val="24"/>
          <w:szCs w:val="24"/>
        </w:rPr>
      </w:pPr>
    </w:p>
    <w:p>
      <w:pPr>
        <w:rPr>
          <w:rFonts w:ascii="Times New Roman" w:eastAsia="Times New Roman" w:cs="Times New Roman" w:hAnsi="Times New Roman"/>
          <w:sz w:val="24"/>
          <w:szCs w:val="24"/>
        </w:rPr>
      </w:pPr>
      <w:r>
        <w:rPr>
          <w:rFonts w:ascii="Times New Roman" w:eastAsia="Times New Roman" w:cs="Times New Roman" w:hAnsi="Times New Roman"/>
          <w:sz w:val="24"/>
          <w:szCs w:val="24"/>
        </w:rPr>
        <w:t>for i in numbers():</w:t>
      </w:r>
    </w:p>
    <w:p>
      <w:pPr>
        <w:rPr>
          <w:rFonts w:ascii="Times New Roman" w:eastAsia="Times New Roman" w:cs="Times New Roman" w:hAnsi="Times New Roman"/>
          <w:sz w:val="24"/>
          <w:szCs w:val="24"/>
        </w:rPr>
      </w:pPr>
      <w:r>
        <w:rPr>
          <w:rFonts w:ascii="Times New Roman" w:eastAsia="Times New Roman" w:cs="Times New Roman" w:hAnsi="Times New Roman"/>
          <w:sz w:val="24"/>
          <w:szCs w:val="24"/>
        </w:rPr>
        <w:t xml:space="preserve">    </w:t>
      </w:r>
      <w:r>
        <w:rPr>
          <w:rFonts w:ascii="Times New Roman" w:eastAsia="Times New Roman" w:cs="Times New Roman" w:hAnsi="Times New Roman"/>
          <w:sz w:val="24"/>
          <w:szCs w:val="24"/>
        </w:rPr>
        <w:t>print(i)</w:t>
      </w:r>
    </w:p>
    <w:p>
      <w:pPr>
        <w:ind w:left="720" w:right="0" w:firstLine="0"/>
        <w:rPr>
          <w:rFonts w:ascii="Times New Roman" w:eastAsia="Times New Roman" w:cs="Times New Roman" w:hAnsi="Times New Roman"/>
          <w:sz w:val="24"/>
          <w:szCs w:val="24"/>
        </w:rPr>
      </w:pPr>
    </w:p>
    <w:p>
      <w:pPr>
        <w:rPr>
          <w:rFonts w:ascii="Times New Roman" w:eastAsia="Times New Roman" w:cs="Times New Roman" w:hAnsi="Times New Roman"/>
          <w:sz w:val="24"/>
          <w:szCs w:val="24"/>
        </w:rPr>
      </w:pPr>
      <w:r>
        <w:rPr>
          <w:rFonts w:ascii="Times New Roman" w:eastAsia="Times New Roman" w:cs="Times New Roman" w:hAnsi="Times New Roman"/>
          <w:b/>
          <w:bCs/>
          <w:sz w:val="24"/>
          <w:szCs w:val="24"/>
        </w:rPr>
        <w:t>Output:</w:t>
      </w:r>
    </w:p>
    <w:p>
      <w:pPr>
        <w:rPr>
          <w:rFonts w:ascii="Times New Roman" w:eastAsia="Times New Roman" w:cs="Times New Roman" w:hAnsi="Times New Roman"/>
          <w:sz w:val="24"/>
          <w:szCs w:val="24"/>
        </w:rPr>
      </w:pPr>
      <w:r>
        <w:rPr>
          <w:rFonts w:ascii="Times New Roman" w:eastAsia="Times New Roman" w:cs="Times New Roman" w:hAnsi="Times New Roman"/>
          <w:sz w:val="24"/>
          <w:szCs w:val="24"/>
        </w:rPr>
        <w:t>1</w:t>
      </w:r>
    </w:p>
    <w:p>
      <w:pPr>
        <w:rPr>
          <w:rFonts w:ascii="Times New Roman" w:eastAsia="Times New Roman" w:cs="Times New Roman" w:hAnsi="Times New Roman"/>
          <w:sz w:val="24"/>
          <w:szCs w:val="24"/>
        </w:rPr>
      </w:pPr>
      <w:r>
        <w:rPr>
          <w:rFonts w:ascii="Times New Roman" w:eastAsia="Times New Roman" w:cs="Times New Roman" w:hAnsi="Times New Roman"/>
          <w:sz w:val="24"/>
          <w:szCs w:val="24"/>
        </w:rPr>
        <w:t>2</w:t>
      </w:r>
    </w:p>
    <w:p>
      <w:pPr>
        <w:rPr>
          <w:rFonts w:ascii="Times New Roman" w:eastAsia="Times New Roman" w:cs="Times New Roman" w:hAnsi="Times New Roman"/>
          <w:sz w:val="24"/>
          <w:szCs w:val="24"/>
        </w:rPr>
      </w:pPr>
      <w:r>
        <w:rPr>
          <w:rFonts w:ascii="Times New Roman" w:eastAsia="Times New Roman" w:cs="Times New Roman" w:hAnsi="Times New Roman"/>
          <w:sz w:val="24"/>
          <w:szCs w:val="24"/>
        </w:rPr>
        <w:t>3</w:t>
      </w:r>
    </w:p>
    <w:p>
      <w:pPr>
        <w:rPr>
          <w:rFonts w:ascii="Times New Roman" w:eastAsia="Times New Roman" w:cs="Times New Roman" w:hAnsi="Times New Roman"/>
          <w:sz w:val="24"/>
          <w:szCs w:val="24"/>
        </w:rPr>
      </w:pPr>
      <w:r>
        <w:rPr>
          <w:rFonts w:ascii="Times New Roman" w:eastAsia="Times New Roman" w:cs="Times New Roman" w:hAnsi="Times New Roman"/>
          <w:sz w:val="24"/>
          <w:szCs w:val="24"/>
        </w:rPr>
        <w:t>4</w:t>
      </w:r>
    </w:p>
    <w:p>
      <w:pPr>
        <w:rPr>
          <w:rFonts w:ascii="Times New Roman" w:eastAsia="Times New Roman" w:cs="Times New Roman" w:hAnsi="Times New Roman"/>
          <w:sz w:val="24"/>
          <w:szCs w:val="24"/>
        </w:rPr>
      </w:pPr>
      <w:r>
        <w:rPr>
          <w:rFonts w:ascii="Times New Roman" w:eastAsia="Times New Roman" w:cs="Times New Roman" w:hAnsi="Times New Roman"/>
          <w:sz w:val="24"/>
          <w:szCs w:val="24"/>
        </w:rPr>
        <w:t>5</w:t>
      </w:r>
    </w:p>
    <w:p>
      <w:pPr>
        <w:rPr>
          <w:rFonts w:ascii="Times New Roman" w:eastAsia="Times New Roman" w:cs="Times New Roman" w:hAnsi="Times New Roman"/>
          <w:sz w:val="24"/>
          <w:szCs w:val="24"/>
        </w:rPr>
      </w:pPr>
    </w:p>
    <w:p>
      <w:pPr>
        <w:rPr>
          <w:rFonts w:ascii="Times New Roman" w:eastAsia="Times New Roman" w:cs="Times New Roman" w:hAnsi="Times New Roman"/>
          <w:sz w:val="24"/>
          <w:szCs w:val="24"/>
        </w:rPr>
      </w:pPr>
    </w:p>
    <w:p>
      <w:pPr>
        <w:rPr>
          <w:rFonts w:ascii="Times New Roman" w:eastAsia="Times New Roman" w:cs="Times New Roman" w:hAnsi="Times New Roman"/>
          <w:sz w:val="24"/>
          <w:szCs w:val="24"/>
        </w:rPr>
      </w:pPr>
      <w:r>
        <w:rPr>
          <w:rFonts w:ascii="Times New Roman" w:eastAsia="Times New Roman" w:cs="Times New Roman" w:hAnsi="Times New Roman"/>
          <w:b/>
          <w:bCs/>
          <w:sz w:val="24"/>
          <w:szCs w:val="24"/>
        </w:rPr>
        <w:t>Conclusion:</w:t>
        <w:br/>
      </w:r>
      <w:r>
        <w:rPr>
          <w:rFonts w:ascii="Times New Roman" w:eastAsia="Times New Roman" w:cs="Times New Roman" w:hAnsi="Times New Roman"/>
          <w:sz w:val="24"/>
          <w:szCs w:val="24"/>
        </w:rPr>
        <w:t>The program successfully demonstrates the use of a generator function and the yield keyword in Python. The generator produces numbers one at a time, making it memory efficient and useful for generating large sequences.</w:t>
      </w:r>
    </w:p>
    <w:p>
      <w:pPr>
        <w:spacing w:before="240" w:after="240" w:line="100" w:lineRule="atLeast"/>
        <w:ind w:left="0" w:right="0" w:firstLine="0"/>
        <w:rPr>
          <w:rFonts w:ascii="Times New Roman" w:eastAsia="Times New Roman" w:cs="Times New Roman" w:hAnsi="Times New Roman"/>
          <w:sz w:val="24"/>
          <w:szCs w:val="24"/>
        </w:rPr>
      </w:pPr>
    </w:p>
    <w:p/>
    <w:sectPr>
      <w:headerReference w:type="default" r:id="rId2"/>
      <w:headerReference w:type="first" r:id="rId3"/>
      <w:footerReference w:type="default" r:id="rId4"/>
      <w:footerReference w:type="even" r:id="rId5"/>
      <w:footerReference w:type="first" r:id="rId6"/>
      <w:pgSz w:w="11906" w:h="16838"/>
      <w:pgMar w:top="1440" w:right="1440" w:bottom="1440" w:left="1440" w:header="720" w:footer="720" w:gutter="0"/>
      <w:pgNumType/>
      <w:docGrid w:linePitch="240" w:charSpace="-2049"/>
    </w:sectPr>
  </w:body>
</w:document>
</file>

<file path=word/fontTable.xml><?xml version="1.0" encoding="utf-8"?>
<w:fonts xmlns:w="http://schemas.openxmlformats.org/wordprocessingml/2006/main" xmlns:r="http://schemas.openxmlformats.org/officeDocument/2006/relationships">
  <w:font w:name="Times New Roman">
    <w:panose1 w:val="00000000000000000000"/>
    <w:charset w:val="00"/>
    <w:family w:val="roman"/>
    <w:pitch w:val="variable"/>
    <w:sig w:usb0="00000000" w:usb1="00000000" w:usb2="00000000" w:usb3="00000000" w:csb0="00000000" w:csb1="00000000"/>
  </w:font>
  <w:font w:name="Calibri">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Arial">
    <w:panose1 w:val="00000000000000000000"/>
    <w:charset w:val="00"/>
    <w:family w:val="swiss"/>
    <w:pitch w:val="variable"/>
    <w:sig w:usb0="00000000" w:usb1="00000000" w:usb2="00000000" w:usb3="00000000" w:csb0="00000000" w:csb1="00000000"/>
  </w:font>
  <w:font w:name="Microsoft YaHei">
    <w:altName w:val="Arial"/>
    <w:panose1 w:val="00000000000000000000"/>
    <w:charset w:val="00"/>
    <w:family w:val="auto"/>
    <w:pitch w:val="variable"/>
    <w:sig w:usb0="00000000" w:usb1="00000000" w:usb2="00000000" w:usb3="00000000" w:csb0="00000000" w:csb1="00000000"/>
  </w:font>
  <w:font w:name="Wingdings">
    <w:panose1 w:val="00000000000000000000"/>
    <w:charset w:val="02"/>
    <w:family w:val="auto"/>
    <w:pitch w:val="variable"/>
    <w:sig w:usb0="00000000" w:usb1="00000000" w:usb2="00000000" w:usb3="00000000" w:csb0="00000000" w:csb1="00000000"/>
  </w:font>
  <w:font w:name="Wingdings 2">
    <w:altName w:val="Wingdings"/>
    <w:panose1 w:val="00000000000000000000"/>
    <w:charset w:val="02"/>
    <w:family w:val="auto"/>
    <w:pitch w:val="variable"/>
    <w:sig w:usb0="00000000" w:usb1="00000000" w:usb2="00000000" w:usb3="00000000" w:csb0="00000000" w:csb1="00000000"/>
  </w:font>
  <w:font w:name="OpenSymbol">
    <w:altName w:val="Arial Unicode MS"/>
    <w:panose1 w:val="00000000000000000000"/>
    <w:charset w:val="80"/>
    <w:family w:val="auto"/>
    <w:pitch w:val="variable"/>
    <w:sig w:usb0="00000000" w:usb1="00000000" w:usb2="00000000" w:usb3="00000000" w:csb0="00000000" w:csb1="00000000"/>
  </w:font>
</w:fonts>
</file>

<file path=word/footer1.xml><?xml version="1.0" encoding="utf-8"?>
<w:ft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ftr>
</file>

<file path=word/footer2.xml><?xml version="1.0" encoding="utf-8"?>
<w:ft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ftr>
</file>

<file path=word/footer3.xml><?xml version="1.0" encoding="utf-8"?>
<w:ft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ftr>
</file>

<file path=word/header1.xml><?xml version="1.0" encoding="utf-8"?>
<w:hd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r>
      <w:t>Enrollment no:92600584074</w:t>
      <w:tab/>
      <w:tab/>
      <w:tab/>
      <w:tab/>
      <w:tab/>
      <w:tab/>
      <w:t>Rachchh Visva</w:t>
    </w:r>
  </w:p>
</w:hdr>
</file>

<file path=word/header2.xml><?xml version="1.0" encoding="utf-8"?>
<w:hd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hdr>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w:abstractNum w:abstractNumId="0">
    <w:nsid w:val="00000009"/>
    <w:multiLevelType w:val="multilevel"/>
    <w:tmpl w:val="00000009"/>
    <w:lvl w:ilvl="0">
      <w:start w:val="1"/>
      <w:numFmt w:val="bullet"/>
      <w:lvlRestart w:val="0"/>
      <w:lvlText w:val=""/>
      <w:lvlJc w:val="left"/>
      <w:pPr>
        <w:tabs>
          <w:tab w:val="num" w:pos="0"/>
        </w:tabs>
        <w:ind w:left="720" w:hanging="360"/>
      </w:pPr>
      <w:rPr>
        <w:rFonts w:ascii="Wingdings" w:hAnsi="Wingdings"/>
        <w:u w:val="none"/>
      </w:rPr>
    </w:lvl>
    <w:lvl w:ilvl="1">
      <w:start w:val="1"/>
      <w:numFmt w:val="bullet"/>
      <w:lvlText w:val=""/>
      <w:lvlJc w:val="left"/>
      <w:pPr>
        <w:tabs>
          <w:tab w:val="num" w:pos="0"/>
        </w:tabs>
        <w:ind w:left="1440" w:hanging="360"/>
      </w:pPr>
      <w:rPr>
        <w:rFonts w:ascii="Wingdings 2" w:hAnsi="Wingdings 2"/>
        <w:u w:val="none"/>
      </w:rPr>
    </w:lvl>
    <w:lvl w:ilvl="2">
      <w:start w:val="1"/>
      <w:numFmt w:val="bullet"/>
      <w:lvlText w:val="■"/>
      <w:lvlJc w:val="left"/>
      <w:pPr>
        <w:tabs>
          <w:tab w:val="num" w:pos="0"/>
        </w:tabs>
        <w:ind w:left="2160" w:hanging="360"/>
      </w:pPr>
      <w:rPr>
        <w:rFonts w:ascii="OpenSymbol" w:hAnsi="OpenSymbol"/>
        <w:u w:val="none"/>
      </w:rPr>
    </w:lvl>
    <w:lvl w:ilvl="3">
      <w:start w:val="1"/>
      <w:numFmt w:val="bullet"/>
      <w:lvlText w:val=""/>
      <w:lvlJc w:val="left"/>
      <w:pPr>
        <w:tabs>
          <w:tab w:val="num" w:pos="0"/>
        </w:tabs>
        <w:ind w:left="2880" w:hanging="360"/>
      </w:pPr>
      <w:rPr>
        <w:rFonts w:ascii="Wingdings" w:hAnsi="Wingdings"/>
        <w:u w:val="none"/>
      </w:rPr>
    </w:lvl>
    <w:lvl w:ilvl="4">
      <w:start w:val="1"/>
      <w:numFmt w:val="bullet"/>
      <w:lvlText w:val=""/>
      <w:lvlJc w:val="left"/>
      <w:pPr>
        <w:tabs>
          <w:tab w:val="num" w:pos="0"/>
        </w:tabs>
        <w:ind w:left="3600" w:hanging="360"/>
      </w:pPr>
      <w:rPr>
        <w:rFonts w:ascii="Wingdings 2" w:hAnsi="Wingdings 2"/>
        <w:u w:val="none"/>
      </w:rPr>
    </w:lvl>
    <w:lvl w:ilvl="5">
      <w:start w:val="1"/>
      <w:numFmt w:val="bullet"/>
      <w:lvlText w:val="■"/>
      <w:lvlJc w:val="left"/>
      <w:pPr>
        <w:tabs>
          <w:tab w:val="num" w:pos="0"/>
        </w:tabs>
        <w:ind w:left="4320" w:hanging="360"/>
      </w:pPr>
      <w:rPr>
        <w:rFonts w:ascii="OpenSymbol" w:hAnsi="OpenSymbol"/>
        <w:u w:val="none"/>
      </w:rPr>
    </w:lvl>
    <w:lvl w:ilvl="6">
      <w:start w:val="1"/>
      <w:numFmt w:val="bullet"/>
      <w:lvlText w:val=""/>
      <w:lvlJc w:val="left"/>
      <w:pPr>
        <w:tabs>
          <w:tab w:val="num" w:pos="0"/>
        </w:tabs>
        <w:ind w:left="5040" w:hanging="360"/>
      </w:pPr>
      <w:rPr>
        <w:rFonts w:ascii="Wingdings" w:hAnsi="Wingdings"/>
        <w:u w:val="none"/>
      </w:rPr>
    </w:lvl>
    <w:lvl w:ilvl="7">
      <w:start w:val="1"/>
      <w:numFmt w:val="bullet"/>
      <w:lvlText w:val=""/>
      <w:lvlJc w:val="left"/>
      <w:pPr>
        <w:tabs>
          <w:tab w:val="num" w:pos="0"/>
        </w:tabs>
        <w:ind w:left="5760" w:hanging="360"/>
      </w:pPr>
      <w:rPr>
        <w:rFonts w:ascii="Wingdings 2" w:hAnsi="Wingdings 2"/>
        <w:u w:val="none"/>
      </w:rPr>
    </w:lvl>
    <w:lvl w:ilvl="8">
      <w:start w:val="1"/>
      <w:numFmt w:val="bullet"/>
      <w:lvlText w:val="■"/>
      <w:lvlJc w:val="left"/>
      <w:pPr>
        <w:tabs>
          <w:tab w:val="num" w:pos="0"/>
        </w:tabs>
        <w:ind w:left="6480" w:hanging="360"/>
      </w:pPr>
      <w:rPr>
        <w:rFonts w:ascii="OpenSymbol" w:hAnsi="OpenSymbol"/>
        <w:u w:val="none"/>
      </w:rPr>
    </w:lvl>
  </w:abstractNum>
  <w:abstractNum w:abstractNumId="1">
    <w:nsid w:val="0000000B"/>
    <w:multiLevelType w:val="multilevel"/>
    <w:tmpl w:val="0000000B"/>
    <w:lvl w:ilvl="0">
      <w:start w:val="1"/>
      <w:numFmt w:val="bullet"/>
      <w:lvlRestart w:val="0"/>
      <w:lvlText w:val=""/>
      <w:lvlJc w:val="left"/>
      <w:pPr>
        <w:tabs>
          <w:tab w:val="num" w:pos="0"/>
        </w:tabs>
        <w:ind w:left="720" w:hanging="360"/>
      </w:pPr>
      <w:rPr>
        <w:rFonts w:ascii="Wingdings" w:hAnsi="Wingdings"/>
        <w:u w:val="none"/>
      </w:rPr>
    </w:lvl>
    <w:lvl w:ilvl="1">
      <w:start w:val="1"/>
      <w:numFmt w:val="bullet"/>
      <w:lvlText w:val=""/>
      <w:lvlJc w:val="left"/>
      <w:pPr>
        <w:tabs>
          <w:tab w:val="num" w:pos="0"/>
        </w:tabs>
        <w:ind w:left="1440" w:hanging="360"/>
      </w:pPr>
      <w:rPr>
        <w:rFonts w:ascii="Wingdings 2" w:hAnsi="Wingdings 2"/>
        <w:u w:val="none"/>
      </w:rPr>
    </w:lvl>
    <w:lvl w:ilvl="2">
      <w:start w:val="1"/>
      <w:numFmt w:val="bullet"/>
      <w:lvlText w:val="■"/>
      <w:lvlJc w:val="left"/>
      <w:pPr>
        <w:tabs>
          <w:tab w:val="num" w:pos="0"/>
        </w:tabs>
        <w:ind w:left="2160" w:hanging="360"/>
      </w:pPr>
      <w:rPr>
        <w:rFonts w:ascii="OpenSymbol" w:hAnsi="OpenSymbol"/>
        <w:u w:val="none"/>
      </w:rPr>
    </w:lvl>
    <w:lvl w:ilvl="3">
      <w:start w:val="1"/>
      <w:numFmt w:val="bullet"/>
      <w:lvlText w:val=""/>
      <w:lvlJc w:val="left"/>
      <w:pPr>
        <w:tabs>
          <w:tab w:val="num" w:pos="0"/>
        </w:tabs>
        <w:ind w:left="2880" w:hanging="360"/>
      </w:pPr>
      <w:rPr>
        <w:rFonts w:ascii="Wingdings" w:hAnsi="Wingdings"/>
        <w:u w:val="none"/>
      </w:rPr>
    </w:lvl>
    <w:lvl w:ilvl="4">
      <w:start w:val="1"/>
      <w:numFmt w:val="bullet"/>
      <w:lvlText w:val=""/>
      <w:lvlJc w:val="left"/>
      <w:pPr>
        <w:tabs>
          <w:tab w:val="num" w:pos="0"/>
        </w:tabs>
        <w:ind w:left="3600" w:hanging="360"/>
      </w:pPr>
      <w:rPr>
        <w:rFonts w:ascii="Wingdings 2" w:hAnsi="Wingdings 2"/>
        <w:u w:val="none"/>
      </w:rPr>
    </w:lvl>
    <w:lvl w:ilvl="5">
      <w:start w:val="1"/>
      <w:numFmt w:val="bullet"/>
      <w:lvlText w:val="■"/>
      <w:lvlJc w:val="left"/>
      <w:pPr>
        <w:tabs>
          <w:tab w:val="num" w:pos="0"/>
        </w:tabs>
        <w:ind w:left="4320" w:hanging="360"/>
      </w:pPr>
      <w:rPr>
        <w:rFonts w:ascii="OpenSymbol" w:hAnsi="OpenSymbol"/>
        <w:u w:val="none"/>
      </w:rPr>
    </w:lvl>
    <w:lvl w:ilvl="6">
      <w:start w:val="1"/>
      <w:numFmt w:val="bullet"/>
      <w:lvlText w:val=""/>
      <w:lvlJc w:val="left"/>
      <w:pPr>
        <w:tabs>
          <w:tab w:val="num" w:pos="0"/>
        </w:tabs>
        <w:ind w:left="5040" w:hanging="360"/>
      </w:pPr>
      <w:rPr>
        <w:rFonts w:ascii="Wingdings" w:hAnsi="Wingdings"/>
        <w:u w:val="none"/>
      </w:rPr>
    </w:lvl>
    <w:lvl w:ilvl="7">
      <w:start w:val="1"/>
      <w:numFmt w:val="bullet"/>
      <w:lvlText w:val=""/>
      <w:lvlJc w:val="left"/>
      <w:pPr>
        <w:tabs>
          <w:tab w:val="num" w:pos="0"/>
        </w:tabs>
        <w:ind w:left="5760" w:hanging="360"/>
      </w:pPr>
      <w:rPr>
        <w:rFonts w:ascii="Wingdings 2" w:hAnsi="Wingdings 2"/>
        <w:u w:val="none"/>
      </w:rPr>
    </w:lvl>
    <w:lvl w:ilvl="8">
      <w:start w:val="1"/>
      <w:numFmt w:val="bullet"/>
      <w:lvlText w:val="■"/>
      <w:lvlJc w:val="left"/>
      <w:pPr>
        <w:tabs>
          <w:tab w:val="num" w:pos="0"/>
        </w:tabs>
        <w:ind w:left="6480" w:hanging="360"/>
      </w:pPr>
      <w:rPr>
        <w:rFonts w:ascii="OpenSymbol" w:hAnsi="OpenSymbol"/>
        <w:u w:val="none"/>
      </w:rPr>
    </w:lvl>
  </w:abstractNum>
  <w:abstractNum w:abstractNumId="2">
    <w:nsid w:val="00000004"/>
    <w:multiLevelType w:val="multilevel"/>
    <w:tmpl w:val="00000004"/>
    <w:lvl w:ilvl="0">
      <w:start w:val="1"/>
      <w:numFmt w:val="bullet"/>
      <w:lvlRestart w:val="0"/>
      <w:lvlText w:val=""/>
      <w:lvlJc w:val="left"/>
      <w:pPr>
        <w:tabs>
          <w:tab w:val="num" w:pos="0"/>
        </w:tabs>
        <w:ind w:left="720" w:hanging="360"/>
      </w:pPr>
      <w:rPr>
        <w:rFonts w:ascii="Wingdings" w:hAnsi="Wingdings"/>
        <w:u w:val="none"/>
      </w:rPr>
    </w:lvl>
    <w:lvl w:ilvl="1">
      <w:start w:val="1"/>
      <w:numFmt w:val="bullet"/>
      <w:lvlText w:val=""/>
      <w:lvlJc w:val="left"/>
      <w:pPr>
        <w:tabs>
          <w:tab w:val="num" w:pos="0"/>
        </w:tabs>
        <w:ind w:left="1440" w:hanging="360"/>
      </w:pPr>
      <w:rPr>
        <w:rFonts w:ascii="Wingdings 2" w:hAnsi="Wingdings 2"/>
        <w:u w:val="none"/>
      </w:rPr>
    </w:lvl>
    <w:lvl w:ilvl="2">
      <w:start w:val="1"/>
      <w:numFmt w:val="bullet"/>
      <w:lvlText w:val="■"/>
      <w:lvlJc w:val="left"/>
      <w:pPr>
        <w:tabs>
          <w:tab w:val="num" w:pos="0"/>
        </w:tabs>
        <w:ind w:left="2160" w:hanging="360"/>
      </w:pPr>
      <w:rPr>
        <w:rFonts w:ascii="OpenSymbol" w:hAnsi="OpenSymbol"/>
        <w:u w:val="none"/>
      </w:rPr>
    </w:lvl>
    <w:lvl w:ilvl="3">
      <w:start w:val="1"/>
      <w:numFmt w:val="bullet"/>
      <w:lvlText w:val=""/>
      <w:lvlJc w:val="left"/>
      <w:pPr>
        <w:tabs>
          <w:tab w:val="num" w:pos="0"/>
        </w:tabs>
        <w:ind w:left="2880" w:hanging="360"/>
      </w:pPr>
      <w:rPr>
        <w:rFonts w:ascii="Wingdings" w:hAnsi="Wingdings"/>
        <w:u w:val="none"/>
      </w:rPr>
    </w:lvl>
    <w:lvl w:ilvl="4">
      <w:start w:val="1"/>
      <w:numFmt w:val="bullet"/>
      <w:lvlText w:val=""/>
      <w:lvlJc w:val="left"/>
      <w:pPr>
        <w:tabs>
          <w:tab w:val="num" w:pos="0"/>
        </w:tabs>
        <w:ind w:left="3600" w:hanging="360"/>
      </w:pPr>
      <w:rPr>
        <w:rFonts w:ascii="Wingdings 2" w:hAnsi="Wingdings 2"/>
        <w:u w:val="none"/>
      </w:rPr>
    </w:lvl>
    <w:lvl w:ilvl="5">
      <w:start w:val="1"/>
      <w:numFmt w:val="bullet"/>
      <w:lvlText w:val="■"/>
      <w:lvlJc w:val="left"/>
      <w:pPr>
        <w:tabs>
          <w:tab w:val="num" w:pos="0"/>
        </w:tabs>
        <w:ind w:left="4320" w:hanging="360"/>
      </w:pPr>
      <w:rPr>
        <w:rFonts w:ascii="OpenSymbol" w:hAnsi="OpenSymbol"/>
        <w:u w:val="none"/>
      </w:rPr>
    </w:lvl>
    <w:lvl w:ilvl="6">
      <w:start w:val="1"/>
      <w:numFmt w:val="bullet"/>
      <w:lvlText w:val=""/>
      <w:lvlJc w:val="left"/>
      <w:pPr>
        <w:tabs>
          <w:tab w:val="num" w:pos="0"/>
        </w:tabs>
        <w:ind w:left="5040" w:hanging="360"/>
      </w:pPr>
      <w:rPr>
        <w:rFonts w:ascii="Wingdings" w:hAnsi="Wingdings"/>
        <w:u w:val="none"/>
      </w:rPr>
    </w:lvl>
    <w:lvl w:ilvl="7">
      <w:start w:val="1"/>
      <w:numFmt w:val="bullet"/>
      <w:lvlText w:val=""/>
      <w:lvlJc w:val="left"/>
      <w:pPr>
        <w:tabs>
          <w:tab w:val="num" w:pos="0"/>
        </w:tabs>
        <w:ind w:left="5760" w:hanging="360"/>
      </w:pPr>
      <w:rPr>
        <w:rFonts w:ascii="Wingdings 2" w:hAnsi="Wingdings 2"/>
        <w:u w:val="none"/>
      </w:rPr>
    </w:lvl>
    <w:lvl w:ilvl="8">
      <w:start w:val="1"/>
      <w:numFmt w:val="bullet"/>
      <w:lvlText w:val="■"/>
      <w:lvlJc w:val="left"/>
      <w:pPr>
        <w:tabs>
          <w:tab w:val="num" w:pos="0"/>
        </w:tabs>
        <w:ind w:left="6480" w:hanging="360"/>
      </w:pPr>
      <w:rPr>
        <w:rFonts w:ascii="OpenSymbol" w:hAnsi="OpenSymbol"/>
        <w:u w:val="none"/>
      </w:rPr>
    </w:lvl>
  </w:abstractNum>
  <w:abstractNum w:abstractNumId="3">
    <w:nsid w:val="00000003"/>
    <w:multiLevelType w:val="multilevel"/>
    <w:tmpl w:val="00000003"/>
    <w:lvl w:ilvl="0">
      <w:start w:val="1"/>
      <w:numFmt w:val="bullet"/>
      <w:lvlRestart w:val="0"/>
      <w:lvlText w:val=""/>
      <w:lvlJc w:val="left"/>
      <w:pPr>
        <w:tabs>
          <w:tab w:val="num" w:pos="0"/>
        </w:tabs>
        <w:ind w:left="720" w:hanging="360"/>
      </w:pPr>
      <w:rPr>
        <w:rFonts w:ascii="Wingdings" w:hAnsi="Wingdings"/>
        <w:u w:val="none"/>
      </w:rPr>
    </w:lvl>
    <w:lvl w:ilvl="1">
      <w:start w:val="1"/>
      <w:numFmt w:val="bullet"/>
      <w:lvlText w:val=""/>
      <w:lvlJc w:val="left"/>
      <w:pPr>
        <w:tabs>
          <w:tab w:val="num" w:pos="0"/>
        </w:tabs>
        <w:ind w:left="1440" w:hanging="360"/>
      </w:pPr>
      <w:rPr>
        <w:rFonts w:ascii="Wingdings 2" w:hAnsi="Wingdings 2"/>
        <w:u w:val="none"/>
      </w:rPr>
    </w:lvl>
    <w:lvl w:ilvl="2">
      <w:start w:val="1"/>
      <w:numFmt w:val="bullet"/>
      <w:lvlText w:val="■"/>
      <w:lvlJc w:val="left"/>
      <w:pPr>
        <w:tabs>
          <w:tab w:val="num" w:pos="0"/>
        </w:tabs>
        <w:ind w:left="2160" w:hanging="360"/>
      </w:pPr>
      <w:rPr>
        <w:rFonts w:ascii="OpenSymbol" w:hAnsi="OpenSymbol"/>
        <w:u w:val="none"/>
      </w:rPr>
    </w:lvl>
    <w:lvl w:ilvl="3">
      <w:start w:val="1"/>
      <w:numFmt w:val="bullet"/>
      <w:lvlText w:val=""/>
      <w:lvlJc w:val="left"/>
      <w:pPr>
        <w:tabs>
          <w:tab w:val="num" w:pos="0"/>
        </w:tabs>
        <w:ind w:left="2880" w:hanging="360"/>
      </w:pPr>
      <w:rPr>
        <w:rFonts w:ascii="Wingdings" w:hAnsi="Wingdings"/>
        <w:u w:val="none"/>
      </w:rPr>
    </w:lvl>
    <w:lvl w:ilvl="4">
      <w:start w:val="1"/>
      <w:numFmt w:val="bullet"/>
      <w:lvlText w:val=""/>
      <w:lvlJc w:val="left"/>
      <w:pPr>
        <w:tabs>
          <w:tab w:val="num" w:pos="0"/>
        </w:tabs>
        <w:ind w:left="3600" w:hanging="360"/>
      </w:pPr>
      <w:rPr>
        <w:rFonts w:ascii="Wingdings 2" w:hAnsi="Wingdings 2"/>
        <w:u w:val="none"/>
      </w:rPr>
    </w:lvl>
    <w:lvl w:ilvl="5">
      <w:start w:val="1"/>
      <w:numFmt w:val="bullet"/>
      <w:lvlText w:val="■"/>
      <w:lvlJc w:val="left"/>
      <w:pPr>
        <w:tabs>
          <w:tab w:val="num" w:pos="0"/>
        </w:tabs>
        <w:ind w:left="4320" w:hanging="360"/>
      </w:pPr>
      <w:rPr>
        <w:rFonts w:ascii="OpenSymbol" w:hAnsi="OpenSymbol"/>
        <w:u w:val="none"/>
      </w:rPr>
    </w:lvl>
    <w:lvl w:ilvl="6">
      <w:start w:val="1"/>
      <w:numFmt w:val="bullet"/>
      <w:lvlText w:val=""/>
      <w:lvlJc w:val="left"/>
      <w:pPr>
        <w:tabs>
          <w:tab w:val="num" w:pos="0"/>
        </w:tabs>
        <w:ind w:left="5040" w:hanging="360"/>
      </w:pPr>
      <w:rPr>
        <w:rFonts w:ascii="Wingdings" w:hAnsi="Wingdings"/>
        <w:u w:val="none"/>
      </w:rPr>
    </w:lvl>
    <w:lvl w:ilvl="7">
      <w:start w:val="1"/>
      <w:numFmt w:val="bullet"/>
      <w:lvlText w:val=""/>
      <w:lvlJc w:val="left"/>
      <w:pPr>
        <w:tabs>
          <w:tab w:val="num" w:pos="0"/>
        </w:tabs>
        <w:ind w:left="5760" w:hanging="360"/>
      </w:pPr>
      <w:rPr>
        <w:rFonts w:ascii="Wingdings 2" w:hAnsi="Wingdings 2"/>
        <w:u w:val="none"/>
      </w:rPr>
    </w:lvl>
    <w:lvl w:ilvl="8">
      <w:start w:val="1"/>
      <w:numFmt w:val="bullet"/>
      <w:lvlText w:val="■"/>
      <w:lvlJc w:val="left"/>
      <w:pPr>
        <w:tabs>
          <w:tab w:val="num" w:pos="0"/>
        </w:tabs>
        <w:ind w:left="6480" w:hanging="360"/>
      </w:pPr>
      <w:rPr>
        <w:rFonts w:ascii="OpenSymbol" w:hAnsi="OpenSymbol"/>
        <w:u w:val="none"/>
      </w:rPr>
    </w:lvl>
  </w:abstractNum>
  <w:abstractNum w:abstractNumId="4">
    <w:nsid w:val="00000002"/>
    <w:multiLevelType w:val="multilevel"/>
    <w:tmpl w:val="00000002"/>
    <w:lvl w:ilvl="0">
      <w:start w:val="1"/>
      <w:numFmt w:val="bullet"/>
      <w:lvlRestart w:val="0"/>
      <w:lvlText w:val=""/>
      <w:lvlJc w:val="left"/>
      <w:pPr>
        <w:tabs>
          <w:tab w:val="num" w:pos="0"/>
        </w:tabs>
        <w:ind w:left="720" w:hanging="360"/>
      </w:pPr>
      <w:rPr>
        <w:rFonts w:ascii="Wingdings" w:hAnsi="Wingdings"/>
        <w:u w:val="none"/>
      </w:rPr>
    </w:lvl>
    <w:lvl w:ilvl="1">
      <w:start w:val="1"/>
      <w:numFmt w:val="bullet"/>
      <w:lvlText w:val=""/>
      <w:lvlJc w:val="left"/>
      <w:pPr>
        <w:tabs>
          <w:tab w:val="num" w:pos="0"/>
        </w:tabs>
        <w:ind w:left="1440" w:hanging="360"/>
      </w:pPr>
      <w:rPr>
        <w:rFonts w:ascii="Wingdings 2" w:hAnsi="Wingdings 2"/>
        <w:u w:val="none"/>
      </w:rPr>
    </w:lvl>
    <w:lvl w:ilvl="2">
      <w:start w:val="1"/>
      <w:numFmt w:val="bullet"/>
      <w:lvlText w:val="■"/>
      <w:lvlJc w:val="left"/>
      <w:pPr>
        <w:tabs>
          <w:tab w:val="num" w:pos="0"/>
        </w:tabs>
        <w:ind w:left="2160" w:hanging="360"/>
      </w:pPr>
      <w:rPr>
        <w:rFonts w:ascii="OpenSymbol" w:hAnsi="OpenSymbol"/>
        <w:u w:val="none"/>
      </w:rPr>
    </w:lvl>
    <w:lvl w:ilvl="3">
      <w:start w:val="1"/>
      <w:numFmt w:val="bullet"/>
      <w:lvlText w:val=""/>
      <w:lvlJc w:val="left"/>
      <w:pPr>
        <w:tabs>
          <w:tab w:val="num" w:pos="0"/>
        </w:tabs>
        <w:ind w:left="2880" w:hanging="360"/>
      </w:pPr>
      <w:rPr>
        <w:rFonts w:ascii="Wingdings" w:hAnsi="Wingdings"/>
        <w:u w:val="none"/>
      </w:rPr>
    </w:lvl>
    <w:lvl w:ilvl="4">
      <w:start w:val="1"/>
      <w:numFmt w:val="bullet"/>
      <w:lvlText w:val=""/>
      <w:lvlJc w:val="left"/>
      <w:pPr>
        <w:tabs>
          <w:tab w:val="num" w:pos="0"/>
        </w:tabs>
        <w:ind w:left="3600" w:hanging="360"/>
      </w:pPr>
      <w:rPr>
        <w:rFonts w:ascii="Wingdings 2" w:hAnsi="Wingdings 2"/>
        <w:u w:val="none"/>
      </w:rPr>
    </w:lvl>
    <w:lvl w:ilvl="5">
      <w:start w:val="1"/>
      <w:numFmt w:val="bullet"/>
      <w:lvlText w:val="■"/>
      <w:lvlJc w:val="left"/>
      <w:pPr>
        <w:tabs>
          <w:tab w:val="num" w:pos="0"/>
        </w:tabs>
        <w:ind w:left="4320" w:hanging="360"/>
      </w:pPr>
      <w:rPr>
        <w:rFonts w:ascii="OpenSymbol" w:hAnsi="OpenSymbol"/>
        <w:u w:val="none"/>
      </w:rPr>
    </w:lvl>
    <w:lvl w:ilvl="6">
      <w:start w:val="1"/>
      <w:numFmt w:val="bullet"/>
      <w:lvlText w:val=""/>
      <w:lvlJc w:val="left"/>
      <w:pPr>
        <w:tabs>
          <w:tab w:val="num" w:pos="0"/>
        </w:tabs>
        <w:ind w:left="5040" w:hanging="360"/>
      </w:pPr>
      <w:rPr>
        <w:rFonts w:ascii="Wingdings" w:hAnsi="Wingdings"/>
        <w:u w:val="none"/>
      </w:rPr>
    </w:lvl>
    <w:lvl w:ilvl="7">
      <w:start w:val="1"/>
      <w:numFmt w:val="bullet"/>
      <w:lvlText w:val=""/>
      <w:lvlJc w:val="left"/>
      <w:pPr>
        <w:tabs>
          <w:tab w:val="num" w:pos="0"/>
        </w:tabs>
        <w:ind w:left="5760" w:hanging="360"/>
      </w:pPr>
      <w:rPr>
        <w:rFonts w:ascii="Wingdings 2" w:hAnsi="Wingdings 2"/>
        <w:u w:val="none"/>
      </w:rPr>
    </w:lvl>
    <w:lvl w:ilvl="8">
      <w:start w:val="1"/>
      <w:numFmt w:val="bullet"/>
      <w:lvlText w:val="■"/>
      <w:lvlJc w:val="left"/>
      <w:pPr>
        <w:tabs>
          <w:tab w:val="num" w:pos="0"/>
        </w:tabs>
        <w:ind w:left="6480" w:hanging="360"/>
      </w:pPr>
      <w:rPr>
        <w:rFonts w:ascii="OpenSymbol" w:hAnsi="OpenSymbol"/>
        <w:u w:val="none"/>
      </w:rPr>
    </w:lvl>
  </w:abstractNum>
  <w:abstractNum w:abstractNumId="5">
    <w:nsid w:val="00000007"/>
    <w:multiLevelType w:val="multilevel"/>
    <w:tmpl w:val="00000007"/>
    <w:lvl w:ilvl="0">
      <w:start w:val="1"/>
      <w:numFmt w:val="bullet"/>
      <w:lvlRestart w:val="0"/>
      <w:lvlText w:val=""/>
      <w:lvlJc w:val="left"/>
      <w:pPr>
        <w:tabs>
          <w:tab w:val="num" w:pos="0"/>
        </w:tabs>
        <w:ind w:left="720" w:hanging="360"/>
      </w:pPr>
      <w:rPr>
        <w:rFonts w:ascii="Wingdings" w:hAnsi="Wingdings"/>
        <w:u w:val="none"/>
      </w:rPr>
    </w:lvl>
    <w:lvl w:ilvl="1">
      <w:start w:val="1"/>
      <w:numFmt w:val="bullet"/>
      <w:lvlText w:val=""/>
      <w:lvlJc w:val="left"/>
      <w:pPr>
        <w:tabs>
          <w:tab w:val="num" w:pos="0"/>
        </w:tabs>
        <w:ind w:left="1440" w:hanging="360"/>
      </w:pPr>
      <w:rPr>
        <w:rFonts w:ascii="Wingdings 2" w:hAnsi="Wingdings 2"/>
        <w:u w:val="none"/>
      </w:rPr>
    </w:lvl>
    <w:lvl w:ilvl="2">
      <w:start w:val="1"/>
      <w:numFmt w:val="bullet"/>
      <w:lvlText w:val="■"/>
      <w:lvlJc w:val="left"/>
      <w:pPr>
        <w:tabs>
          <w:tab w:val="num" w:pos="0"/>
        </w:tabs>
        <w:ind w:left="2160" w:hanging="360"/>
      </w:pPr>
      <w:rPr>
        <w:rFonts w:ascii="OpenSymbol" w:hAnsi="OpenSymbol"/>
        <w:u w:val="none"/>
      </w:rPr>
    </w:lvl>
    <w:lvl w:ilvl="3">
      <w:start w:val="1"/>
      <w:numFmt w:val="bullet"/>
      <w:lvlText w:val=""/>
      <w:lvlJc w:val="left"/>
      <w:pPr>
        <w:tabs>
          <w:tab w:val="num" w:pos="0"/>
        </w:tabs>
        <w:ind w:left="2880" w:hanging="360"/>
      </w:pPr>
      <w:rPr>
        <w:rFonts w:ascii="Wingdings" w:hAnsi="Wingdings"/>
        <w:u w:val="none"/>
      </w:rPr>
    </w:lvl>
    <w:lvl w:ilvl="4">
      <w:start w:val="1"/>
      <w:numFmt w:val="bullet"/>
      <w:lvlText w:val=""/>
      <w:lvlJc w:val="left"/>
      <w:pPr>
        <w:tabs>
          <w:tab w:val="num" w:pos="0"/>
        </w:tabs>
        <w:ind w:left="3600" w:hanging="360"/>
      </w:pPr>
      <w:rPr>
        <w:rFonts w:ascii="Wingdings 2" w:hAnsi="Wingdings 2"/>
        <w:u w:val="none"/>
      </w:rPr>
    </w:lvl>
    <w:lvl w:ilvl="5">
      <w:start w:val="1"/>
      <w:numFmt w:val="bullet"/>
      <w:lvlText w:val="■"/>
      <w:lvlJc w:val="left"/>
      <w:pPr>
        <w:tabs>
          <w:tab w:val="num" w:pos="0"/>
        </w:tabs>
        <w:ind w:left="4320" w:hanging="360"/>
      </w:pPr>
      <w:rPr>
        <w:rFonts w:ascii="OpenSymbol" w:hAnsi="OpenSymbol"/>
        <w:u w:val="none"/>
      </w:rPr>
    </w:lvl>
    <w:lvl w:ilvl="6">
      <w:start w:val="1"/>
      <w:numFmt w:val="bullet"/>
      <w:lvlText w:val=""/>
      <w:lvlJc w:val="left"/>
      <w:pPr>
        <w:tabs>
          <w:tab w:val="num" w:pos="0"/>
        </w:tabs>
        <w:ind w:left="5040" w:hanging="360"/>
      </w:pPr>
      <w:rPr>
        <w:rFonts w:ascii="Wingdings" w:hAnsi="Wingdings"/>
        <w:u w:val="none"/>
      </w:rPr>
    </w:lvl>
    <w:lvl w:ilvl="7">
      <w:start w:val="1"/>
      <w:numFmt w:val="bullet"/>
      <w:lvlText w:val=""/>
      <w:lvlJc w:val="left"/>
      <w:pPr>
        <w:tabs>
          <w:tab w:val="num" w:pos="0"/>
        </w:tabs>
        <w:ind w:left="5760" w:hanging="360"/>
      </w:pPr>
      <w:rPr>
        <w:rFonts w:ascii="Wingdings 2" w:hAnsi="Wingdings 2"/>
        <w:u w:val="none"/>
      </w:rPr>
    </w:lvl>
    <w:lvl w:ilvl="8">
      <w:start w:val="1"/>
      <w:numFmt w:val="bullet"/>
      <w:lvlText w:val="■"/>
      <w:lvlJc w:val="left"/>
      <w:pPr>
        <w:tabs>
          <w:tab w:val="num" w:pos="0"/>
        </w:tabs>
        <w:ind w:left="6480" w:hanging="360"/>
      </w:pPr>
      <w:rPr>
        <w:rFonts w:ascii="OpenSymbol" w:hAnsi="OpenSymbol"/>
        <w:u w:val="none"/>
      </w:rPr>
    </w:lvl>
  </w:abstractNum>
  <w:abstractNum w:abstractNumId="6">
    <w:nsid w:val="00000008"/>
    <w:multiLevelType w:val="multilevel"/>
    <w:tmpl w:val="00000008"/>
    <w:lvl w:ilvl="0">
      <w:start w:val="1"/>
      <w:numFmt w:val="bullet"/>
      <w:lvlRestart w:val="0"/>
      <w:lvlText w:val=""/>
      <w:lvlJc w:val="left"/>
      <w:pPr>
        <w:tabs>
          <w:tab w:val="num" w:pos="0"/>
        </w:tabs>
        <w:ind w:left="720" w:hanging="360"/>
      </w:pPr>
      <w:rPr>
        <w:rFonts w:ascii="Wingdings" w:hAnsi="Wingdings"/>
        <w:u w:val="none"/>
      </w:rPr>
    </w:lvl>
    <w:lvl w:ilvl="1">
      <w:start w:val="1"/>
      <w:numFmt w:val="bullet"/>
      <w:lvlText w:val=""/>
      <w:lvlJc w:val="left"/>
      <w:pPr>
        <w:tabs>
          <w:tab w:val="num" w:pos="0"/>
        </w:tabs>
        <w:ind w:left="1440" w:hanging="360"/>
      </w:pPr>
      <w:rPr>
        <w:rFonts w:ascii="Wingdings 2" w:hAnsi="Wingdings 2"/>
        <w:u w:val="none"/>
      </w:rPr>
    </w:lvl>
    <w:lvl w:ilvl="2">
      <w:start w:val="1"/>
      <w:numFmt w:val="bullet"/>
      <w:lvlText w:val="■"/>
      <w:lvlJc w:val="left"/>
      <w:pPr>
        <w:tabs>
          <w:tab w:val="num" w:pos="0"/>
        </w:tabs>
        <w:ind w:left="2160" w:hanging="360"/>
      </w:pPr>
      <w:rPr>
        <w:rFonts w:ascii="OpenSymbol" w:hAnsi="OpenSymbol"/>
        <w:u w:val="none"/>
      </w:rPr>
    </w:lvl>
    <w:lvl w:ilvl="3">
      <w:start w:val="1"/>
      <w:numFmt w:val="bullet"/>
      <w:lvlText w:val=""/>
      <w:lvlJc w:val="left"/>
      <w:pPr>
        <w:tabs>
          <w:tab w:val="num" w:pos="0"/>
        </w:tabs>
        <w:ind w:left="2880" w:hanging="360"/>
      </w:pPr>
      <w:rPr>
        <w:rFonts w:ascii="Wingdings" w:hAnsi="Wingdings"/>
        <w:u w:val="none"/>
      </w:rPr>
    </w:lvl>
    <w:lvl w:ilvl="4">
      <w:start w:val="1"/>
      <w:numFmt w:val="bullet"/>
      <w:lvlText w:val=""/>
      <w:lvlJc w:val="left"/>
      <w:pPr>
        <w:tabs>
          <w:tab w:val="num" w:pos="0"/>
        </w:tabs>
        <w:ind w:left="3600" w:hanging="360"/>
      </w:pPr>
      <w:rPr>
        <w:rFonts w:ascii="Wingdings 2" w:hAnsi="Wingdings 2"/>
        <w:u w:val="none"/>
      </w:rPr>
    </w:lvl>
    <w:lvl w:ilvl="5">
      <w:start w:val="1"/>
      <w:numFmt w:val="bullet"/>
      <w:lvlText w:val="■"/>
      <w:lvlJc w:val="left"/>
      <w:pPr>
        <w:tabs>
          <w:tab w:val="num" w:pos="0"/>
        </w:tabs>
        <w:ind w:left="4320" w:hanging="360"/>
      </w:pPr>
      <w:rPr>
        <w:rFonts w:ascii="OpenSymbol" w:hAnsi="OpenSymbol"/>
        <w:u w:val="none"/>
      </w:rPr>
    </w:lvl>
    <w:lvl w:ilvl="6">
      <w:start w:val="1"/>
      <w:numFmt w:val="bullet"/>
      <w:lvlText w:val=""/>
      <w:lvlJc w:val="left"/>
      <w:pPr>
        <w:tabs>
          <w:tab w:val="num" w:pos="0"/>
        </w:tabs>
        <w:ind w:left="5040" w:hanging="360"/>
      </w:pPr>
      <w:rPr>
        <w:rFonts w:ascii="Wingdings" w:hAnsi="Wingdings"/>
        <w:u w:val="none"/>
      </w:rPr>
    </w:lvl>
    <w:lvl w:ilvl="7">
      <w:start w:val="1"/>
      <w:numFmt w:val="bullet"/>
      <w:lvlText w:val=""/>
      <w:lvlJc w:val="left"/>
      <w:pPr>
        <w:tabs>
          <w:tab w:val="num" w:pos="0"/>
        </w:tabs>
        <w:ind w:left="5760" w:hanging="360"/>
      </w:pPr>
      <w:rPr>
        <w:rFonts w:ascii="Wingdings 2" w:hAnsi="Wingdings 2"/>
        <w:u w:val="none"/>
      </w:rPr>
    </w:lvl>
    <w:lvl w:ilvl="8">
      <w:start w:val="1"/>
      <w:numFmt w:val="bullet"/>
      <w:lvlText w:val="■"/>
      <w:lvlJc w:val="left"/>
      <w:pPr>
        <w:tabs>
          <w:tab w:val="num" w:pos="0"/>
        </w:tabs>
        <w:ind w:left="6480" w:hanging="360"/>
      </w:pPr>
      <w:rPr>
        <w:rFonts w:ascii="OpenSymbol" w:hAnsi="OpenSymbol"/>
        <w:u w:val="none"/>
      </w:rPr>
    </w:lvl>
  </w:abstractNum>
  <w:abstractNum w:abstractNumId="7">
    <w:nsid w:val="00000006"/>
    <w:multiLevelType w:val="multilevel"/>
    <w:tmpl w:val="00000006"/>
    <w:lvl w:ilvl="0">
      <w:start w:val="1"/>
      <w:numFmt w:val="bullet"/>
      <w:lvlRestart w:val="0"/>
      <w:lvlText w:val=""/>
      <w:lvlJc w:val="left"/>
      <w:pPr>
        <w:tabs>
          <w:tab w:val="num" w:pos="0"/>
        </w:tabs>
        <w:ind w:left="720" w:hanging="360"/>
      </w:pPr>
      <w:rPr>
        <w:rFonts w:ascii="Wingdings" w:hAnsi="Wingdings"/>
        <w:u w:val="none"/>
      </w:rPr>
    </w:lvl>
    <w:lvl w:ilvl="1">
      <w:start w:val="1"/>
      <w:numFmt w:val="bullet"/>
      <w:lvlText w:val=""/>
      <w:lvlJc w:val="left"/>
      <w:pPr>
        <w:tabs>
          <w:tab w:val="num" w:pos="0"/>
        </w:tabs>
        <w:ind w:left="1440" w:hanging="360"/>
      </w:pPr>
      <w:rPr>
        <w:rFonts w:ascii="Wingdings 2" w:hAnsi="Wingdings 2"/>
        <w:u w:val="none"/>
      </w:rPr>
    </w:lvl>
    <w:lvl w:ilvl="2">
      <w:start w:val="1"/>
      <w:numFmt w:val="bullet"/>
      <w:lvlText w:val="■"/>
      <w:lvlJc w:val="left"/>
      <w:pPr>
        <w:tabs>
          <w:tab w:val="num" w:pos="0"/>
        </w:tabs>
        <w:ind w:left="2160" w:hanging="360"/>
      </w:pPr>
      <w:rPr>
        <w:rFonts w:ascii="OpenSymbol" w:hAnsi="OpenSymbol"/>
        <w:u w:val="none"/>
      </w:rPr>
    </w:lvl>
    <w:lvl w:ilvl="3">
      <w:start w:val="1"/>
      <w:numFmt w:val="bullet"/>
      <w:lvlText w:val=""/>
      <w:lvlJc w:val="left"/>
      <w:pPr>
        <w:tabs>
          <w:tab w:val="num" w:pos="0"/>
        </w:tabs>
        <w:ind w:left="2880" w:hanging="360"/>
      </w:pPr>
      <w:rPr>
        <w:rFonts w:ascii="Wingdings" w:hAnsi="Wingdings"/>
        <w:u w:val="none"/>
      </w:rPr>
    </w:lvl>
    <w:lvl w:ilvl="4">
      <w:start w:val="1"/>
      <w:numFmt w:val="bullet"/>
      <w:lvlText w:val=""/>
      <w:lvlJc w:val="left"/>
      <w:pPr>
        <w:tabs>
          <w:tab w:val="num" w:pos="0"/>
        </w:tabs>
        <w:ind w:left="3600" w:hanging="360"/>
      </w:pPr>
      <w:rPr>
        <w:rFonts w:ascii="Wingdings 2" w:hAnsi="Wingdings 2"/>
        <w:u w:val="none"/>
      </w:rPr>
    </w:lvl>
    <w:lvl w:ilvl="5">
      <w:start w:val="1"/>
      <w:numFmt w:val="bullet"/>
      <w:lvlText w:val="■"/>
      <w:lvlJc w:val="left"/>
      <w:pPr>
        <w:tabs>
          <w:tab w:val="num" w:pos="0"/>
        </w:tabs>
        <w:ind w:left="4320" w:hanging="360"/>
      </w:pPr>
      <w:rPr>
        <w:rFonts w:ascii="OpenSymbol" w:hAnsi="OpenSymbol"/>
        <w:u w:val="none"/>
      </w:rPr>
    </w:lvl>
    <w:lvl w:ilvl="6">
      <w:start w:val="1"/>
      <w:numFmt w:val="bullet"/>
      <w:lvlText w:val=""/>
      <w:lvlJc w:val="left"/>
      <w:pPr>
        <w:tabs>
          <w:tab w:val="num" w:pos="0"/>
        </w:tabs>
        <w:ind w:left="5040" w:hanging="360"/>
      </w:pPr>
      <w:rPr>
        <w:rFonts w:ascii="Wingdings" w:hAnsi="Wingdings"/>
        <w:u w:val="none"/>
      </w:rPr>
    </w:lvl>
    <w:lvl w:ilvl="7">
      <w:start w:val="1"/>
      <w:numFmt w:val="bullet"/>
      <w:lvlText w:val=""/>
      <w:lvlJc w:val="left"/>
      <w:pPr>
        <w:tabs>
          <w:tab w:val="num" w:pos="0"/>
        </w:tabs>
        <w:ind w:left="5760" w:hanging="360"/>
      </w:pPr>
      <w:rPr>
        <w:rFonts w:ascii="Wingdings 2" w:hAnsi="Wingdings 2"/>
        <w:u w:val="none"/>
      </w:rPr>
    </w:lvl>
    <w:lvl w:ilvl="8">
      <w:start w:val="1"/>
      <w:numFmt w:val="bullet"/>
      <w:lvlText w:val="■"/>
      <w:lvlJc w:val="left"/>
      <w:pPr>
        <w:tabs>
          <w:tab w:val="num" w:pos="0"/>
        </w:tabs>
        <w:ind w:left="6480" w:hanging="360"/>
      </w:pPr>
      <w:rPr>
        <w:rFonts w:ascii="OpenSymbol" w:hAnsi="OpenSymbol"/>
        <w:u w:val="none"/>
      </w:rPr>
    </w:lvl>
  </w:abstractNum>
  <w:abstractNum w:abstractNumId="8">
    <w:nsid w:val="00000005"/>
    <w:multiLevelType w:val="multilevel"/>
    <w:tmpl w:val="00000005"/>
    <w:lvl w:ilvl="0">
      <w:start w:val="1"/>
      <w:numFmt w:val="bullet"/>
      <w:lvlRestart w:val="0"/>
      <w:lvlText w:val=""/>
      <w:lvlJc w:val="left"/>
      <w:pPr>
        <w:tabs>
          <w:tab w:val="num" w:pos="0"/>
        </w:tabs>
        <w:ind w:left="720" w:hanging="360"/>
      </w:pPr>
      <w:rPr>
        <w:rFonts w:ascii="Wingdings" w:hAnsi="Wingdings"/>
        <w:u w:val="none"/>
      </w:rPr>
    </w:lvl>
    <w:lvl w:ilvl="1">
      <w:start w:val="1"/>
      <w:numFmt w:val="bullet"/>
      <w:lvlText w:val=""/>
      <w:lvlJc w:val="left"/>
      <w:pPr>
        <w:tabs>
          <w:tab w:val="num" w:pos="0"/>
        </w:tabs>
        <w:ind w:left="1440" w:hanging="360"/>
      </w:pPr>
      <w:rPr>
        <w:rFonts w:ascii="Wingdings 2" w:hAnsi="Wingdings 2"/>
        <w:u w:val="none"/>
      </w:rPr>
    </w:lvl>
    <w:lvl w:ilvl="2">
      <w:start w:val="1"/>
      <w:numFmt w:val="bullet"/>
      <w:lvlText w:val="■"/>
      <w:lvlJc w:val="left"/>
      <w:pPr>
        <w:tabs>
          <w:tab w:val="num" w:pos="0"/>
        </w:tabs>
        <w:ind w:left="2160" w:hanging="360"/>
      </w:pPr>
      <w:rPr>
        <w:rFonts w:ascii="OpenSymbol" w:hAnsi="OpenSymbol"/>
        <w:u w:val="none"/>
      </w:rPr>
    </w:lvl>
    <w:lvl w:ilvl="3">
      <w:start w:val="1"/>
      <w:numFmt w:val="bullet"/>
      <w:lvlText w:val=""/>
      <w:lvlJc w:val="left"/>
      <w:pPr>
        <w:tabs>
          <w:tab w:val="num" w:pos="0"/>
        </w:tabs>
        <w:ind w:left="2880" w:hanging="360"/>
      </w:pPr>
      <w:rPr>
        <w:rFonts w:ascii="Wingdings" w:hAnsi="Wingdings"/>
        <w:u w:val="none"/>
      </w:rPr>
    </w:lvl>
    <w:lvl w:ilvl="4">
      <w:start w:val="1"/>
      <w:numFmt w:val="bullet"/>
      <w:lvlText w:val=""/>
      <w:lvlJc w:val="left"/>
      <w:pPr>
        <w:tabs>
          <w:tab w:val="num" w:pos="0"/>
        </w:tabs>
        <w:ind w:left="3600" w:hanging="360"/>
      </w:pPr>
      <w:rPr>
        <w:rFonts w:ascii="Wingdings 2" w:hAnsi="Wingdings 2"/>
        <w:u w:val="none"/>
      </w:rPr>
    </w:lvl>
    <w:lvl w:ilvl="5">
      <w:start w:val="1"/>
      <w:numFmt w:val="bullet"/>
      <w:lvlText w:val="■"/>
      <w:lvlJc w:val="left"/>
      <w:pPr>
        <w:tabs>
          <w:tab w:val="num" w:pos="0"/>
        </w:tabs>
        <w:ind w:left="4320" w:hanging="360"/>
      </w:pPr>
      <w:rPr>
        <w:rFonts w:ascii="OpenSymbol" w:hAnsi="OpenSymbol"/>
        <w:u w:val="none"/>
      </w:rPr>
    </w:lvl>
    <w:lvl w:ilvl="6">
      <w:start w:val="1"/>
      <w:numFmt w:val="bullet"/>
      <w:lvlText w:val=""/>
      <w:lvlJc w:val="left"/>
      <w:pPr>
        <w:tabs>
          <w:tab w:val="num" w:pos="0"/>
        </w:tabs>
        <w:ind w:left="5040" w:hanging="360"/>
      </w:pPr>
      <w:rPr>
        <w:rFonts w:ascii="Wingdings" w:hAnsi="Wingdings"/>
        <w:u w:val="none"/>
      </w:rPr>
    </w:lvl>
    <w:lvl w:ilvl="7">
      <w:start w:val="1"/>
      <w:numFmt w:val="bullet"/>
      <w:lvlText w:val=""/>
      <w:lvlJc w:val="left"/>
      <w:pPr>
        <w:tabs>
          <w:tab w:val="num" w:pos="0"/>
        </w:tabs>
        <w:ind w:left="5760" w:hanging="360"/>
      </w:pPr>
      <w:rPr>
        <w:rFonts w:ascii="Wingdings 2" w:hAnsi="Wingdings 2"/>
        <w:u w:val="none"/>
      </w:rPr>
    </w:lvl>
    <w:lvl w:ilvl="8">
      <w:start w:val="1"/>
      <w:numFmt w:val="bullet"/>
      <w:lvlText w:val="■"/>
      <w:lvlJc w:val="left"/>
      <w:pPr>
        <w:tabs>
          <w:tab w:val="num" w:pos="0"/>
        </w:tabs>
        <w:ind w:left="6480" w:hanging="360"/>
      </w:pPr>
      <w:rPr>
        <w:rFonts w:ascii="OpenSymbol" w:hAnsi="OpenSymbol"/>
        <w:u w:val="none"/>
      </w:rPr>
    </w:lvl>
  </w:abstractNum>
  <w:abstractNum w:abstractNumId="9">
    <w:nsid w:val="0000000A"/>
    <w:multiLevelType w:val="multilevel"/>
    <w:tmpl w:val="0000000A"/>
    <w:lvl w:ilvl="0">
      <w:start w:val="1"/>
      <w:numFmt w:val="bullet"/>
      <w:lvlRestart w:val="0"/>
      <w:lvlText w:val=""/>
      <w:lvlJc w:val="left"/>
      <w:pPr>
        <w:tabs>
          <w:tab w:val="num" w:pos="0"/>
        </w:tabs>
        <w:ind w:left="720" w:hanging="360"/>
      </w:pPr>
      <w:rPr>
        <w:rFonts w:ascii="Wingdings" w:hAnsi="Wingdings"/>
        <w:u w:val="none"/>
      </w:rPr>
    </w:lvl>
    <w:lvl w:ilvl="1">
      <w:start w:val="1"/>
      <w:numFmt w:val="bullet"/>
      <w:lvlText w:val=""/>
      <w:lvlJc w:val="left"/>
      <w:pPr>
        <w:tabs>
          <w:tab w:val="num" w:pos="0"/>
        </w:tabs>
        <w:ind w:left="1440" w:hanging="360"/>
      </w:pPr>
      <w:rPr>
        <w:rFonts w:ascii="Wingdings 2" w:hAnsi="Wingdings 2"/>
        <w:u w:val="none"/>
      </w:rPr>
    </w:lvl>
    <w:lvl w:ilvl="2">
      <w:start w:val="1"/>
      <w:numFmt w:val="bullet"/>
      <w:lvlText w:val="■"/>
      <w:lvlJc w:val="left"/>
      <w:pPr>
        <w:tabs>
          <w:tab w:val="num" w:pos="0"/>
        </w:tabs>
        <w:ind w:left="2160" w:hanging="360"/>
      </w:pPr>
      <w:rPr>
        <w:rFonts w:ascii="OpenSymbol" w:hAnsi="OpenSymbol"/>
        <w:u w:val="none"/>
      </w:rPr>
    </w:lvl>
    <w:lvl w:ilvl="3">
      <w:start w:val="1"/>
      <w:numFmt w:val="bullet"/>
      <w:lvlText w:val=""/>
      <w:lvlJc w:val="left"/>
      <w:pPr>
        <w:tabs>
          <w:tab w:val="num" w:pos="0"/>
        </w:tabs>
        <w:ind w:left="2880" w:hanging="360"/>
      </w:pPr>
      <w:rPr>
        <w:rFonts w:ascii="Wingdings" w:hAnsi="Wingdings"/>
        <w:u w:val="none"/>
      </w:rPr>
    </w:lvl>
    <w:lvl w:ilvl="4">
      <w:start w:val="1"/>
      <w:numFmt w:val="bullet"/>
      <w:lvlText w:val=""/>
      <w:lvlJc w:val="left"/>
      <w:pPr>
        <w:tabs>
          <w:tab w:val="num" w:pos="0"/>
        </w:tabs>
        <w:ind w:left="3600" w:hanging="360"/>
      </w:pPr>
      <w:rPr>
        <w:rFonts w:ascii="Wingdings 2" w:hAnsi="Wingdings 2"/>
        <w:u w:val="none"/>
      </w:rPr>
    </w:lvl>
    <w:lvl w:ilvl="5">
      <w:start w:val="1"/>
      <w:numFmt w:val="bullet"/>
      <w:lvlText w:val="■"/>
      <w:lvlJc w:val="left"/>
      <w:pPr>
        <w:tabs>
          <w:tab w:val="num" w:pos="0"/>
        </w:tabs>
        <w:ind w:left="4320" w:hanging="360"/>
      </w:pPr>
      <w:rPr>
        <w:rFonts w:ascii="OpenSymbol" w:hAnsi="OpenSymbol"/>
        <w:u w:val="none"/>
      </w:rPr>
    </w:lvl>
    <w:lvl w:ilvl="6">
      <w:start w:val="1"/>
      <w:numFmt w:val="bullet"/>
      <w:lvlText w:val=""/>
      <w:lvlJc w:val="left"/>
      <w:pPr>
        <w:tabs>
          <w:tab w:val="num" w:pos="0"/>
        </w:tabs>
        <w:ind w:left="5040" w:hanging="360"/>
      </w:pPr>
      <w:rPr>
        <w:rFonts w:ascii="Wingdings" w:hAnsi="Wingdings"/>
        <w:u w:val="none"/>
      </w:rPr>
    </w:lvl>
    <w:lvl w:ilvl="7">
      <w:start w:val="1"/>
      <w:numFmt w:val="bullet"/>
      <w:lvlText w:val=""/>
      <w:lvlJc w:val="left"/>
      <w:pPr>
        <w:tabs>
          <w:tab w:val="num" w:pos="0"/>
        </w:tabs>
        <w:ind w:left="5760" w:hanging="360"/>
      </w:pPr>
      <w:rPr>
        <w:rFonts w:ascii="Wingdings 2" w:hAnsi="Wingdings 2"/>
        <w:u w:val="none"/>
      </w:rPr>
    </w:lvl>
    <w:lvl w:ilvl="8">
      <w:start w:val="1"/>
      <w:numFmt w:val="bullet"/>
      <w:lvlText w:val="■"/>
      <w:lvlJc w:val="left"/>
      <w:pPr>
        <w:tabs>
          <w:tab w:val="num" w:pos="0"/>
        </w:tabs>
        <w:ind w:left="6480" w:hanging="360"/>
      </w:pPr>
      <w:rPr>
        <w:rFonts w:ascii="OpenSymbol" w:hAnsi="OpenSymbol"/>
        <w:u w:val="none"/>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9"/>
  <w:displayBackgroundShape/>
  <w:bordersDoNotSurroundHeader w:val="0"/>
  <w:bordersDoNotSurroundFooter w:val="0"/>
  <w:defaultTabStop w:val="720"/>
  <w:drawingGridHorizontalSpacing w:val="1"/>
  <w:drawingGridVerticalSpacing w:val="1"/>
  <w:doNotUseMarginsForDrawingGridOrigin/>
  <w:drawingGridHorizontalOrigin w:val="0"/>
  <w:drawingGridVerticalOrigin w:val="0"/>
  <w:displayHorizontalDrawingGridEvery w:val="0"/>
  <w:displayVerticalDrawingGridEvery w:val="0"/>
  <w:noPunctuationKerning/>
  <w:compat>
    <w:spaceForUL/>
    <w:balanceSingleByteDoubleByteWidth/>
    <w:ulTrailSpace/>
    <w:adjustLineHeightInTable/>
    <w:growAutofit/>
    <w:doNotUseIndentAsNumberingTabStop/>
    <w:useAltKinsokuLineBreakRules/>
    <w:splitPgBreakAndParaMark/>
    <w:compatSetting w:name="compatibilityMode" w:uri="http://schemas.microsoft.com/office/word" w:val="14"/>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widowControl w:val="0"/>
      <w:suppressAutoHyphens/>
      <w:kinsoku/>
      <w:overflowPunct/>
      <w:autoSpaceDE/>
      <w:bidi w:val="0"/>
      <w:spacing w:line="276" w:lineRule="auto"/>
    </w:pPr>
    <w:rPr>
      <w:rFonts w:ascii="Arial" w:eastAsia="Arial" w:cs="Arial" w:hAnsi="Arial"/>
      <w:color w:val="auto"/>
      <w:sz w:val="22"/>
      <w:szCs w:val="22"/>
      <w:lang w:val="en-US" w:eastAsia="hi-IN" w:bidi="hi-IN"/>
    </w:rPr>
  </w:style>
  <w:style w:type="paragraph" w:styleId="1">
    <w:name w:val="heading 1"/>
    <w:basedOn w:val="21"/>
    <w:next w:val="17"/>
    <w:pPr>
      <w:keepNext/>
      <w:keepLines/>
      <w:widowControl/>
      <w:suppressAutoHyphens/>
      <w:spacing w:before="400" w:after="120" w:line="100" w:lineRule="atLeast"/>
      <w:outlineLvl w:val="0"/>
    </w:pPr>
    <w:rPr>
      <w:sz w:val="40"/>
      <w:szCs w:val="40"/>
    </w:rPr>
  </w:style>
  <w:style w:type="paragraph" w:styleId="2">
    <w:name w:val="heading 2"/>
    <w:basedOn w:val="21"/>
    <w:next w:val="17"/>
    <w:pPr>
      <w:keepNext/>
      <w:keepLines/>
      <w:widowControl/>
      <w:suppressAutoHyphens/>
      <w:spacing w:before="360" w:after="120" w:line="100" w:lineRule="atLeast"/>
      <w:outlineLvl w:val="1"/>
    </w:pPr>
    <w:rPr>
      <w:b w:val="0"/>
      <w:bCs w:val="0"/>
      <w:sz w:val="32"/>
      <w:szCs w:val="32"/>
    </w:rPr>
  </w:style>
  <w:style w:type="paragraph" w:styleId="3">
    <w:name w:val="heading 3"/>
    <w:basedOn w:val="21"/>
    <w:next w:val="17"/>
    <w:pPr>
      <w:keepNext/>
      <w:keepLines/>
      <w:widowControl/>
      <w:suppressAutoHyphens/>
      <w:spacing w:before="320" w:after="80" w:line="100" w:lineRule="atLeast"/>
      <w:outlineLvl w:val="2"/>
    </w:pPr>
    <w:rPr>
      <w:b w:val="0"/>
      <w:bCs w:val="0"/>
      <w:color w:val="434343"/>
      <w:sz w:val="28"/>
      <w:szCs w:val="28"/>
    </w:rPr>
  </w:style>
  <w:style w:type="paragraph" w:styleId="4">
    <w:name w:val="heading 4"/>
    <w:basedOn w:val="21"/>
    <w:next w:val="17"/>
    <w:pPr>
      <w:keepNext/>
      <w:keepLines/>
      <w:widowControl/>
      <w:suppressAutoHyphens/>
      <w:spacing w:before="280" w:after="80" w:line="100" w:lineRule="atLeast"/>
      <w:outlineLvl w:val="3"/>
    </w:pPr>
    <w:rPr>
      <w:color w:val="666666"/>
      <w:sz w:val="24"/>
      <w:szCs w:val="24"/>
    </w:rPr>
  </w:style>
  <w:style w:type="paragraph" w:styleId="5">
    <w:name w:val="heading 5"/>
    <w:basedOn w:val="21"/>
    <w:next w:val="17"/>
    <w:pPr>
      <w:keepNext/>
      <w:keepLines/>
      <w:widowControl/>
      <w:suppressAutoHyphens/>
      <w:spacing w:before="240" w:after="80" w:line="100" w:lineRule="atLeast"/>
      <w:outlineLvl w:val="4"/>
    </w:pPr>
    <w:rPr>
      <w:color w:val="666666"/>
      <w:sz w:val="22"/>
      <w:szCs w:val="22"/>
    </w:rPr>
  </w:style>
  <w:style w:type="paragraph" w:styleId="6">
    <w:name w:val="heading 6"/>
    <w:basedOn w:val="21"/>
    <w:next w:val="17"/>
    <w:pPr>
      <w:keepNext/>
      <w:keepLines/>
      <w:widowControl/>
      <w:suppressAutoHyphens/>
      <w:spacing w:before="240" w:after="80" w:line="100" w:lineRule="atLeast"/>
      <w:outlineLvl w:val="5"/>
    </w:pPr>
    <w:rPr>
      <w:i/>
      <w:iCs/>
      <w:color w:val="666666"/>
      <w:sz w:val="22"/>
      <w:szCs w:val="22"/>
    </w:rPr>
  </w:style>
  <w:style w:type="character" w:default="1" w:styleId="10">
    <w:name w:val="Default Paragraph Font"/>
  </w:style>
  <w:style w:type="character" w:customStyle="1" w:styleId="15">
    <w:name w:val="ListLabel 1"/>
    <w:rPr>
      <w:u w:val="none"/>
    </w:rPr>
  </w:style>
  <w:style w:type="paragraph" w:customStyle="1" w:styleId="16">
    <w:name w:val="Heading"/>
    <w:basedOn w:val="0"/>
    <w:next w:val="17"/>
    <w:pPr>
      <w:keepNext/>
      <w:widowControl w:val="0"/>
      <w:suppressAutoHyphens/>
      <w:spacing w:before="240" w:after="120"/>
    </w:pPr>
    <w:rPr>
      <w:rFonts w:ascii="Arial" w:eastAsia="Microsoft YaHei" w:cs="Arial" w:hAnsi="Arial"/>
      <w:sz w:val="28"/>
      <w:szCs w:val="28"/>
    </w:rPr>
  </w:style>
  <w:style w:type="paragraph" w:styleId="17">
    <w:name w:val="Body Text"/>
    <w:basedOn w:val="0"/>
    <w:pPr>
      <w:spacing w:before="0" w:after="120"/>
    </w:pPr>
  </w:style>
  <w:style w:type="paragraph" w:styleId="18">
    <w:name w:val="List"/>
    <w:basedOn w:val="17"/>
    <w:rPr>
      <w:rFonts w:cs="Arial"/>
    </w:rPr>
  </w:style>
  <w:style w:type="paragraph" w:customStyle="1" w:styleId="19">
    <w:name w:val="Caption"/>
    <w:basedOn w:val="0"/>
    <w:pPr>
      <w:widowControl w:val="0"/>
      <w:suppressLineNumbers/>
      <w:suppressAutoHyphens/>
      <w:spacing w:before="120" w:after="120"/>
    </w:pPr>
    <w:rPr>
      <w:rFonts w:cs="Arial"/>
      <w:i/>
      <w:iCs/>
      <w:sz w:val="24"/>
      <w:szCs w:val="24"/>
    </w:rPr>
  </w:style>
  <w:style w:type="paragraph" w:customStyle="1" w:styleId="20">
    <w:name w:val="Index"/>
    <w:basedOn w:val="0"/>
    <w:pPr>
      <w:widowControl w:val="0"/>
      <w:suppressLineNumbers/>
      <w:suppressAutoHyphens/>
    </w:pPr>
    <w:rPr>
      <w:rFonts w:cs="Arial"/>
    </w:rPr>
  </w:style>
  <w:style w:type="paragraph" w:customStyle="1" w:styleId="21">
    <w:name w:val="normal"/>
    <w:pPr>
      <w:widowControl/>
      <w:suppressAutoHyphens/>
      <w:kinsoku/>
      <w:overflowPunct/>
      <w:autoSpaceDE/>
      <w:bidi w:val="0"/>
      <w:spacing w:line="276" w:lineRule="auto"/>
    </w:pPr>
    <w:rPr>
      <w:rFonts w:ascii="Arial" w:eastAsia="Arial" w:cs="Arial" w:hAnsi="Arial"/>
      <w:color w:val="auto"/>
      <w:sz w:val="22"/>
      <w:szCs w:val="22"/>
      <w:lang w:val="en-US" w:eastAsia="hi-IN" w:bidi="hi-IN"/>
    </w:rPr>
  </w:style>
  <w:style w:type="paragraph" w:styleId="22">
    <w:name w:val="Title"/>
    <w:basedOn w:val="21"/>
    <w:next w:val="23"/>
    <w:pPr>
      <w:keepNext/>
      <w:keepLines/>
      <w:widowControl/>
      <w:suppressAutoHyphens/>
      <w:spacing w:before="0" w:after="60" w:line="100" w:lineRule="atLeast"/>
      <w:jc w:val="left"/>
    </w:pPr>
    <w:rPr>
      <w:b/>
      <w:bCs/>
      <w:sz w:val="52"/>
      <w:szCs w:val="52"/>
    </w:rPr>
  </w:style>
  <w:style w:type="paragraph" w:styleId="23">
    <w:name w:val="Subtitle"/>
    <w:basedOn w:val="21"/>
    <w:next w:val="17"/>
    <w:pPr>
      <w:keepNext/>
      <w:keepLines/>
      <w:widowControl/>
      <w:suppressAutoHyphens/>
      <w:spacing w:before="0" w:after="320" w:line="100" w:lineRule="atLeast"/>
      <w:jc w:val="left"/>
    </w:pPr>
    <w:rPr>
      <w:rFonts w:ascii="Arial" w:eastAsia="Arial" w:cs="Arial" w:hAnsi="Arial"/>
      <w:i w:val="0"/>
      <w:iCs w:val="0"/>
      <w:color w:val="666666"/>
      <w:sz w:val="30"/>
      <w:szCs w:val="30"/>
    </w:rPr>
  </w:style>
  <w:style w:type="paragraph" w:styleId="24">
    <w:name w:val="header"/>
    <w:basedOn w:val="0"/>
    <w:pPr>
      <w:widowControl w:val="0"/>
      <w:suppressLineNumbers/>
      <w:tabs>
        <w:tab w:val="center" w:pos="4819"/>
        <w:tab w:val="right" w:pos="9638"/>
      </w:tabs>
      <w:suppressAutoHyphens/>
    </w:pPr>
  </w:style>
  <w:style w:type="paragraph" w:styleId="25">
    <w:name w:val="footer"/>
    <w:basedOn w:val="0"/>
    <w:pPr>
      <w:widowControl w:val="0"/>
      <w:suppressLineNumbers/>
      <w:tabs>
        <w:tab w:val="center" w:pos="4819"/>
        <w:tab w:val="right" w:pos="9638"/>
      </w:tabs>
      <w:suppressAutoHyphens/>
    </w:p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oter" Target="footer3.xml"/><Relationship Id="rId7" Type="http://schemas.openxmlformats.org/officeDocument/2006/relationships/styles" Target="styles.xml"/><Relationship Id="rId8" Type="http://schemas.openxmlformats.org/officeDocument/2006/relationships/numbering" Target="numbering.xml"/><Relationship Id="rId9" Type="http://schemas.openxmlformats.org/officeDocument/2006/relationships/fontTable" Target="fontTable.xml"/></Relationships>
</file>

<file path=docProps/app.xml><?xml version="1.0" encoding="utf-8"?>
<Properties xmlns="http://schemas.openxmlformats.org/officeDocument/2006/extended-properties">
  <Template>Normal.eit</Template>
  <TotalTime>3</TotalTime>
  <Application>Yozo_Office</Application>
  <Pages>10</Pages>
  <Words>1358</Words>
  <Characters>6551</Characters>
  <Lines>352</Lines>
  <Paragraphs>234</Paragraphs>
  <CharactersWithSpaces>7887</CharactersWithSpaces>
</Properties>
</file>

<file path=docProps/core.xml><?xml version="1.0" encoding="utf-8"?>
<cp:coreProperties xmlns:cp="http://schemas.openxmlformats.org/package/2006/metadata/core-properties" xmlns:dc="http://purl.org/dc/elements/1.1/" xmlns:dcterms="http://purl.org/dc/terms/" xmlns:xsi="http://www.w3.org/2001/XMLSchema-instance">
  <cp:lastModifiedBy>vivo user</cp:lastModifiedBy>
  <cp:revision>0</cp:revision>
  <dcterms:created xsi:type="dcterms:W3CDTF">2026-09-28T00:16:56Z</dcterms:created>
  <dcterms:modified xsi:type="dcterms:W3CDTF">2026-09-28T00:20:07Z</dcterms:modified>
</cp:coreProperties>
</file>